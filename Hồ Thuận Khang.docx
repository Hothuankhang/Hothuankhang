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B9C" w:rsidRDefault="00BD56B6">
      <w:pPr>
        <w:spacing w:before="60"/>
        <w:ind w:left="3639" w:right="3461"/>
        <w:jc w:val="center"/>
        <w:rPr>
          <w:rFonts w:ascii="Arial" w:eastAsia="Arial" w:hAnsi="Arial" w:cs="Arial"/>
          <w:sz w:val="24"/>
          <w:szCs w:val="24"/>
        </w:rPr>
      </w:pPr>
      <w:r>
        <w:rPr>
          <w:rFonts w:ascii="Arial" w:eastAsia="Arial" w:hAnsi="Arial" w:cs="Arial"/>
          <w:b/>
          <w:spacing w:val="1"/>
          <w:sz w:val="24"/>
          <w:szCs w:val="24"/>
        </w:rPr>
        <w:t>ĐẠ</w:t>
      </w:r>
      <w:r>
        <w:rPr>
          <w:rFonts w:ascii="Arial" w:eastAsia="Arial" w:hAnsi="Arial" w:cs="Arial"/>
          <w:b/>
          <w:sz w:val="24"/>
          <w:szCs w:val="24"/>
        </w:rPr>
        <w:t>I</w:t>
      </w:r>
      <w:r>
        <w:rPr>
          <w:rFonts w:ascii="Arial" w:eastAsia="Arial" w:hAnsi="Arial" w:cs="Arial"/>
          <w:b/>
          <w:spacing w:val="-3"/>
          <w:sz w:val="24"/>
          <w:szCs w:val="24"/>
        </w:rPr>
        <w:t xml:space="preserve"> </w:t>
      </w:r>
      <w:r>
        <w:rPr>
          <w:rFonts w:ascii="Arial" w:eastAsia="Arial" w:hAnsi="Arial" w:cs="Arial"/>
          <w:b/>
          <w:spacing w:val="1"/>
          <w:sz w:val="24"/>
          <w:szCs w:val="24"/>
        </w:rPr>
        <w:t>H</w:t>
      </w:r>
      <w:r>
        <w:rPr>
          <w:rFonts w:ascii="Arial" w:eastAsia="Arial" w:hAnsi="Arial" w:cs="Arial"/>
          <w:b/>
          <w:spacing w:val="-2"/>
          <w:sz w:val="24"/>
          <w:szCs w:val="24"/>
        </w:rPr>
        <w:t>Ọ</w:t>
      </w:r>
      <w:r>
        <w:rPr>
          <w:rFonts w:ascii="Arial" w:eastAsia="Arial" w:hAnsi="Arial" w:cs="Arial"/>
          <w:b/>
          <w:sz w:val="24"/>
          <w:szCs w:val="24"/>
        </w:rPr>
        <w:t xml:space="preserve">C </w:t>
      </w:r>
      <w:r>
        <w:rPr>
          <w:rFonts w:ascii="Arial" w:eastAsia="Arial" w:hAnsi="Arial" w:cs="Arial"/>
          <w:b/>
          <w:spacing w:val="1"/>
          <w:sz w:val="24"/>
          <w:szCs w:val="24"/>
        </w:rPr>
        <w:t>Đ</w:t>
      </w:r>
      <w:r>
        <w:rPr>
          <w:rFonts w:ascii="Arial" w:eastAsia="Arial" w:hAnsi="Arial" w:cs="Arial"/>
          <w:b/>
          <w:sz w:val="24"/>
          <w:szCs w:val="24"/>
        </w:rPr>
        <w:t>À</w:t>
      </w:r>
      <w:r>
        <w:rPr>
          <w:rFonts w:ascii="Arial" w:eastAsia="Arial" w:hAnsi="Arial" w:cs="Arial"/>
          <w:b/>
          <w:spacing w:val="2"/>
          <w:sz w:val="24"/>
          <w:szCs w:val="24"/>
        </w:rPr>
        <w:t xml:space="preserve"> NẴNG</w:t>
      </w:r>
    </w:p>
    <w:p w:rsidR="00FC3B9C" w:rsidRDefault="00BD56B6">
      <w:pPr>
        <w:spacing w:line="260" w:lineRule="exact"/>
        <w:ind w:left="2419" w:right="2246"/>
        <w:jc w:val="center"/>
        <w:rPr>
          <w:rFonts w:ascii="Arial" w:eastAsia="Arial" w:hAnsi="Arial" w:cs="Arial"/>
          <w:sz w:val="24"/>
          <w:szCs w:val="24"/>
        </w:rPr>
      </w:pPr>
      <w:r>
        <w:rPr>
          <w:rFonts w:ascii="Arial" w:eastAsia="Arial" w:hAnsi="Arial" w:cs="Arial"/>
          <w:b/>
          <w:spacing w:val="3"/>
          <w:position w:val="-1"/>
          <w:sz w:val="24"/>
          <w:szCs w:val="24"/>
        </w:rPr>
        <w:t>T</w:t>
      </w:r>
      <w:r>
        <w:rPr>
          <w:rFonts w:ascii="Arial" w:eastAsia="Arial" w:hAnsi="Arial" w:cs="Arial"/>
          <w:b/>
          <w:spacing w:val="1"/>
          <w:position w:val="-1"/>
          <w:sz w:val="24"/>
          <w:szCs w:val="24"/>
        </w:rPr>
        <w:t>R</w:t>
      </w:r>
      <w:r>
        <w:rPr>
          <w:rFonts w:ascii="Arial" w:eastAsia="Arial" w:hAnsi="Arial" w:cs="Arial"/>
          <w:b/>
          <w:position w:val="-1"/>
          <w:sz w:val="24"/>
          <w:szCs w:val="24"/>
        </w:rPr>
        <w:t>Ư</w:t>
      </w:r>
      <w:r>
        <w:rPr>
          <w:rFonts w:ascii="Arial" w:eastAsia="Arial" w:hAnsi="Arial" w:cs="Arial"/>
          <w:b/>
          <w:spacing w:val="-5"/>
          <w:position w:val="-1"/>
          <w:sz w:val="24"/>
          <w:szCs w:val="24"/>
        </w:rPr>
        <w:t>Ờ</w:t>
      </w:r>
      <w:r>
        <w:rPr>
          <w:rFonts w:ascii="Arial" w:eastAsia="Arial" w:hAnsi="Arial" w:cs="Arial"/>
          <w:b/>
          <w:spacing w:val="1"/>
          <w:position w:val="-1"/>
          <w:sz w:val="24"/>
          <w:szCs w:val="24"/>
        </w:rPr>
        <w:t>N</w:t>
      </w:r>
      <w:r>
        <w:rPr>
          <w:rFonts w:ascii="Arial" w:eastAsia="Arial" w:hAnsi="Arial" w:cs="Arial"/>
          <w:b/>
          <w:position w:val="-1"/>
          <w:sz w:val="24"/>
          <w:szCs w:val="24"/>
        </w:rPr>
        <w:t>G</w:t>
      </w:r>
      <w:r>
        <w:rPr>
          <w:rFonts w:ascii="Arial" w:eastAsia="Arial" w:hAnsi="Arial" w:cs="Arial"/>
          <w:b/>
          <w:spacing w:val="-2"/>
          <w:position w:val="-1"/>
          <w:sz w:val="24"/>
          <w:szCs w:val="24"/>
        </w:rPr>
        <w:t xml:space="preserve"> </w:t>
      </w:r>
      <w:r>
        <w:rPr>
          <w:rFonts w:ascii="Arial" w:eastAsia="Arial" w:hAnsi="Arial" w:cs="Arial"/>
          <w:b/>
          <w:spacing w:val="1"/>
          <w:position w:val="-1"/>
          <w:sz w:val="24"/>
          <w:szCs w:val="24"/>
        </w:rPr>
        <w:t>ĐẠ</w:t>
      </w:r>
      <w:r>
        <w:rPr>
          <w:rFonts w:ascii="Arial" w:eastAsia="Arial" w:hAnsi="Arial" w:cs="Arial"/>
          <w:b/>
          <w:position w:val="-1"/>
          <w:sz w:val="24"/>
          <w:szCs w:val="24"/>
        </w:rPr>
        <w:t>I</w:t>
      </w:r>
      <w:r>
        <w:rPr>
          <w:rFonts w:ascii="Arial" w:eastAsia="Arial" w:hAnsi="Arial" w:cs="Arial"/>
          <w:b/>
          <w:spacing w:val="-3"/>
          <w:position w:val="-1"/>
          <w:sz w:val="24"/>
          <w:szCs w:val="24"/>
        </w:rPr>
        <w:t xml:space="preserve"> </w:t>
      </w:r>
      <w:r>
        <w:rPr>
          <w:rFonts w:ascii="Arial" w:eastAsia="Arial" w:hAnsi="Arial" w:cs="Arial"/>
          <w:b/>
          <w:spacing w:val="1"/>
          <w:position w:val="-1"/>
          <w:sz w:val="24"/>
          <w:szCs w:val="24"/>
        </w:rPr>
        <w:t>H</w:t>
      </w:r>
      <w:r>
        <w:rPr>
          <w:rFonts w:ascii="Arial" w:eastAsia="Arial" w:hAnsi="Arial" w:cs="Arial"/>
          <w:b/>
          <w:spacing w:val="-2"/>
          <w:position w:val="-1"/>
          <w:sz w:val="24"/>
          <w:szCs w:val="24"/>
        </w:rPr>
        <w:t>Ọ</w:t>
      </w:r>
      <w:r>
        <w:rPr>
          <w:rFonts w:ascii="Arial" w:eastAsia="Arial" w:hAnsi="Arial" w:cs="Arial"/>
          <w:b/>
          <w:position w:val="-1"/>
          <w:sz w:val="24"/>
          <w:szCs w:val="24"/>
        </w:rPr>
        <w:t>C SƯ</w:t>
      </w:r>
      <w:r>
        <w:rPr>
          <w:rFonts w:ascii="Arial" w:eastAsia="Arial" w:hAnsi="Arial" w:cs="Arial"/>
          <w:b/>
          <w:spacing w:val="-1"/>
          <w:position w:val="-1"/>
          <w:sz w:val="24"/>
          <w:szCs w:val="24"/>
        </w:rPr>
        <w:t xml:space="preserve"> </w:t>
      </w:r>
      <w:r>
        <w:rPr>
          <w:rFonts w:ascii="Arial" w:eastAsia="Arial" w:hAnsi="Arial" w:cs="Arial"/>
          <w:b/>
          <w:position w:val="-1"/>
          <w:sz w:val="24"/>
          <w:szCs w:val="24"/>
        </w:rPr>
        <w:t>P</w:t>
      </w:r>
      <w:r>
        <w:rPr>
          <w:rFonts w:ascii="Arial" w:eastAsia="Arial" w:hAnsi="Arial" w:cs="Arial"/>
          <w:b/>
          <w:spacing w:val="1"/>
          <w:position w:val="-1"/>
          <w:sz w:val="24"/>
          <w:szCs w:val="24"/>
        </w:rPr>
        <w:t>HẠ</w:t>
      </w:r>
      <w:r>
        <w:rPr>
          <w:rFonts w:ascii="Arial" w:eastAsia="Arial" w:hAnsi="Arial" w:cs="Arial"/>
          <w:b/>
          <w:position w:val="-1"/>
          <w:sz w:val="24"/>
          <w:szCs w:val="24"/>
        </w:rPr>
        <w:t>M</w:t>
      </w:r>
      <w:r>
        <w:rPr>
          <w:rFonts w:ascii="Arial" w:eastAsia="Arial" w:hAnsi="Arial" w:cs="Arial"/>
          <w:b/>
          <w:spacing w:val="-1"/>
          <w:position w:val="-1"/>
          <w:sz w:val="24"/>
          <w:szCs w:val="24"/>
        </w:rPr>
        <w:t xml:space="preserve"> </w:t>
      </w:r>
      <w:r>
        <w:rPr>
          <w:rFonts w:ascii="Arial" w:eastAsia="Arial" w:hAnsi="Arial" w:cs="Arial"/>
          <w:b/>
          <w:spacing w:val="1"/>
          <w:position w:val="-1"/>
          <w:sz w:val="24"/>
          <w:szCs w:val="24"/>
        </w:rPr>
        <w:t>K</w:t>
      </w:r>
      <w:r>
        <w:rPr>
          <w:rFonts w:ascii="Arial" w:eastAsia="Arial" w:hAnsi="Arial" w:cs="Arial"/>
          <w:b/>
          <w:position w:val="-1"/>
          <w:sz w:val="24"/>
          <w:szCs w:val="24"/>
        </w:rPr>
        <w:t>Ỹ</w:t>
      </w:r>
      <w:r>
        <w:rPr>
          <w:rFonts w:ascii="Arial" w:eastAsia="Arial" w:hAnsi="Arial" w:cs="Arial"/>
          <w:b/>
          <w:spacing w:val="-1"/>
          <w:position w:val="-1"/>
          <w:sz w:val="24"/>
          <w:szCs w:val="24"/>
        </w:rPr>
        <w:t xml:space="preserve"> </w:t>
      </w:r>
      <w:r>
        <w:rPr>
          <w:rFonts w:ascii="Arial" w:eastAsia="Arial" w:hAnsi="Arial" w:cs="Arial"/>
          <w:b/>
          <w:spacing w:val="3"/>
          <w:position w:val="-1"/>
          <w:sz w:val="24"/>
          <w:szCs w:val="24"/>
        </w:rPr>
        <w:t>T</w:t>
      </w:r>
      <w:r>
        <w:rPr>
          <w:rFonts w:ascii="Arial" w:eastAsia="Arial" w:hAnsi="Arial" w:cs="Arial"/>
          <w:b/>
          <w:spacing w:val="1"/>
          <w:position w:val="-1"/>
          <w:sz w:val="24"/>
          <w:szCs w:val="24"/>
        </w:rPr>
        <w:t>H</w:t>
      </w:r>
      <w:r>
        <w:rPr>
          <w:rFonts w:ascii="Arial" w:eastAsia="Arial" w:hAnsi="Arial" w:cs="Arial"/>
          <w:b/>
          <w:spacing w:val="-3"/>
          <w:position w:val="-1"/>
          <w:sz w:val="24"/>
          <w:szCs w:val="24"/>
        </w:rPr>
        <w:t>U</w:t>
      </w:r>
      <w:r>
        <w:rPr>
          <w:rFonts w:ascii="Arial" w:eastAsia="Arial" w:hAnsi="Arial" w:cs="Arial"/>
          <w:b/>
          <w:spacing w:val="1"/>
          <w:position w:val="-1"/>
          <w:sz w:val="24"/>
          <w:szCs w:val="24"/>
        </w:rPr>
        <w:t>Ậ</w:t>
      </w:r>
      <w:r>
        <w:rPr>
          <w:rFonts w:ascii="Arial" w:eastAsia="Arial" w:hAnsi="Arial" w:cs="Arial"/>
          <w:b/>
          <w:position w:val="-1"/>
          <w:sz w:val="24"/>
          <w:szCs w:val="24"/>
        </w:rPr>
        <w:t>T</w:t>
      </w:r>
    </w:p>
    <w:p w:rsidR="00FC3B9C" w:rsidRDefault="00FC3B9C">
      <w:pPr>
        <w:spacing w:before="4" w:line="140" w:lineRule="exact"/>
        <w:rPr>
          <w:sz w:val="15"/>
          <w:szCs w:val="15"/>
        </w:rPr>
      </w:pPr>
    </w:p>
    <w:p w:rsidR="00FC3B9C" w:rsidRDefault="00FC3B9C">
      <w:pPr>
        <w:spacing w:line="200" w:lineRule="exact"/>
      </w:pPr>
    </w:p>
    <w:p w:rsidR="00FC3B9C" w:rsidRDefault="00FC3B9C">
      <w:pPr>
        <w:spacing w:line="200" w:lineRule="exact"/>
      </w:pPr>
    </w:p>
    <w:p w:rsidR="00FC3B9C" w:rsidRDefault="008E27FA">
      <w:pPr>
        <w:ind w:left="353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65pt;height:124.65pt">
            <v:imagedata r:id="rId7" o:title=""/>
          </v:shape>
        </w:pict>
      </w: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before="2" w:line="200" w:lineRule="exact"/>
      </w:pPr>
    </w:p>
    <w:p w:rsidR="00FC3B9C" w:rsidRDefault="00BD56B6">
      <w:pPr>
        <w:spacing w:before="29"/>
        <w:ind w:left="4175" w:right="3999"/>
        <w:jc w:val="center"/>
        <w:rPr>
          <w:rFonts w:ascii="Arial" w:eastAsia="Arial" w:hAnsi="Arial" w:cs="Arial"/>
          <w:sz w:val="24"/>
          <w:szCs w:val="24"/>
        </w:rPr>
      </w:pPr>
      <w:r>
        <w:rPr>
          <w:rFonts w:ascii="Arial" w:eastAsia="Arial" w:hAnsi="Arial" w:cs="Arial"/>
          <w:b/>
          <w:spacing w:val="1"/>
          <w:sz w:val="24"/>
          <w:szCs w:val="24"/>
        </w:rPr>
        <w:t>BÁ</w:t>
      </w:r>
      <w:r>
        <w:rPr>
          <w:rFonts w:ascii="Arial" w:eastAsia="Arial" w:hAnsi="Arial" w:cs="Arial"/>
          <w:b/>
          <w:sz w:val="24"/>
          <w:szCs w:val="24"/>
        </w:rPr>
        <w:t>O</w:t>
      </w:r>
      <w:r>
        <w:rPr>
          <w:rFonts w:ascii="Arial" w:eastAsia="Arial" w:hAnsi="Arial" w:cs="Arial"/>
          <w:b/>
          <w:spacing w:val="-3"/>
          <w:sz w:val="24"/>
          <w:szCs w:val="24"/>
        </w:rPr>
        <w:t xml:space="preserve"> </w:t>
      </w:r>
      <w:r>
        <w:rPr>
          <w:rFonts w:ascii="Arial" w:eastAsia="Arial" w:hAnsi="Arial" w:cs="Arial"/>
          <w:b/>
          <w:spacing w:val="1"/>
          <w:sz w:val="24"/>
          <w:szCs w:val="24"/>
        </w:rPr>
        <w:t>CÁ</w:t>
      </w:r>
      <w:r>
        <w:rPr>
          <w:rFonts w:ascii="Arial" w:eastAsia="Arial" w:hAnsi="Arial" w:cs="Arial"/>
          <w:b/>
          <w:sz w:val="24"/>
          <w:szCs w:val="24"/>
        </w:rPr>
        <w:t>O</w:t>
      </w:r>
    </w:p>
    <w:p w:rsidR="00FC3B9C" w:rsidRDefault="00D530CC">
      <w:pPr>
        <w:spacing w:before="3" w:line="500" w:lineRule="exact"/>
        <w:ind w:left="221" w:right="59"/>
        <w:jc w:val="center"/>
        <w:rPr>
          <w:rFonts w:ascii="Arial" w:eastAsia="Arial" w:hAnsi="Arial" w:cs="Arial"/>
          <w:sz w:val="46"/>
          <w:szCs w:val="46"/>
        </w:rPr>
      </w:pPr>
      <w:r>
        <w:rPr>
          <w:rFonts w:ascii="Arial" w:eastAsia="Arial" w:hAnsi="Arial" w:cs="Arial"/>
          <w:b/>
          <w:spacing w:val="4"/>
          <w:w w:val="93"/>
          <w:position w:val="-2"/>
          <w:sz w:val="46"/>
          <w:szCs w:val="46"/>
        </w:rPr>
        <w:t>LẬP TRÌNH C#</w:t>
      </w: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before="4" w:line="280" w:lineRule="exact"/>
        <w:rPr>
          <w:sz w:val="28"/>
          <w:szCs w:val="28"/>
        </w:rPr>
        <w:sectPr w:rsidR="00FC3B9C">
          <w:pgSz w:w="11920" w:h="16840"/>
          <w:pgMar w:top="1080" w:right="1200" w:bottom="280" w:left="1320" w:header="720" w:footer="720" w:gutter="0"/>
          <w:cols w:space="720"/>
        </w:sectPr>
      </w:pPr>
    </w:p>
    <w:p w:rsidR="00FC3B9C" w:rsidRDefault="00BD56B6">
      <w:pPr>
        <w:spacing w:before="29"/>
        <w:ind w:left="106" w:right="-56"/>
        <w:rPr>
          <w:rFonts w:ascii="Arial" w:eastAsia="Arial" w:hAnsi="Arial" w:cs="Arial"/>
          <w:sz w:val="24"/>
          <w:szCs w:val="24"/>
        </w:rPr>
      </w:pPr>
      <w:r>
        <w:rPr>
          <w:rFonts w:ascii="Arial" w:eastAsia="Arial" w:hAnsi="Arial" w:cs="Arial"/>
          <w:b/>
          <w:spacing w:val="3"/>
          <w:sz w:val="24"/>
          <w:szCs w:val="24"/>
        </w:rPr>
        <w:lastRenderedPageBreak/>
        <w:t>T</w:t>
      </w:r>
      <w:r>
        <w:rPr>
          <w:rFonts w:ascii="Arial" w:eastAsia="Arial" w:hAnsi="Arial" w:cs="Arial"/>
          <w:b/>
          <w:spacing w:val="1"/>
          <w:sz w:val="24"/>
          <w:szCs w:val="24"/>
        </w:rPr>
        <w:t>ê</w:t>
      </w:r>
      <w:r>
        <w:rPr>
          <w:rFonts w:ascii="Arial" w:eastAsia="Arial" w:hAnsi="Arial" w:cs="Arial"/>
          <w:b/>
          <w:sz w:val="24"/>
          <w:szCs w:val="24"/>
        </w:rPr>
        <w:t>n</w:t>
      </w:r>
      <w:r>
        <w:rPr>
          <w:rFonts w:ascii="Arial" w:eastAsia="Arial" w:hAnsi="Arial" w:cs="Arial"/>
          <w:b/>
          <w:spacing w:val="-3"/>
          <w:sz w:val="24"/>
          <w:szCs w:val="24"/>
        </w:rPr>
        <w:t xml:space="preserve"> </w:t>
      </w:r>
      <w:r>
        <w:rPr>
          <w:rFonts w:ascii="Arial" w:eastAsia="Arial" w:hAnsi="Arial" w:cs="Arial"/>
          <w:b/>
          <w:spacing w:val="-2"/>
          <w:sz w:val="24"/>
          <w:szCs w:val="24"/>
        </w:rPr>
        <w:t>đ</w:t>
      </w:r>
      <w:r>
        <w:rPr>
          <w:rFonts w:ascii="Arial" w:eastAsia="Arial" w:hAnsi="Arial" w:cs="Arial"/>
          <w:b/>
          <w:sz w:val="24"/>
          <w:szCs w:val="24"/>
        </w:rPr>
        <w:t>ề t</w:t>
      </w:r>
      <w:r>
        <w:rPr>
          <w:rFonts w:ascii="Arial" w:eastAsia="Arial" w:hAnsi="Arial" w:cs="Arial"/>
          <w:b/>
          <w:spacing w:val="1"/>
          <w:sz w:val="24"/>
          <w:szCs w:val="24"/>
        </w:rPr>
        <w:t>à</w:t>
      </w:r>
      <w:r>
        <w:rPr>
          <w:rFonts w:ascii="Arial" w:eastAsia="Arial" w:hAnsi="Arial" w:cs="Arial"/>
          <w:b/>
          <w:spacing w:val="-2"/>
          <w:sz w:val="24"/>
          <w:szCs w:val="24"/>
        </w:rPr>
        <w:t>i</w:t>
      </w:r>
      <w:r>
        <w:rPr>
          <w:rFonts w:ascii="Arial" w:eastAsia="Arial" w:hAnsi="Arial" w:cs="Arial"/>
          <w:b/>
          <w:sz w:val="24"/>
          <w:szCs w:val="24"/>
        </w:rPr>
        <w:t>:</w:t>
      </w:r>
    </w:p>
    <w:p w:rsidR="00FC3B9C" w:rsidRDefault="00BD56B6">
      <w:pPr>
        <w:spacing w:before="1" w:line="100" w:lineRule="exact"/>
        <w:rPr>
          <w:sz w:val="10"/>
          <w:szCs w:val="10"/>
        </w:rPr>
      </w:pPr>
      <w:r>
        <w:br w:type="column"/>
      </w:r>
    </w:p>
    <w:p w:rsidR="00FC3B9C" w:rsidRDefault="00FC3B9C">
      <w:pPr>
        <w:spacing w:line="200" w:lineRule="exact"/>
      </w:pPr>
    </w:p>
    <w:p w:rsidR="00FC3B9C" w:rsidRDefault="00D530CC">
      <w:pPr>
        <w:spacing w:line="460" w:lineRule="exact"/>
        <w:rPr>
          <w:rFonts w:ascii="Arial" w:eastAsia="Arial" w:hAnsi="Arial" w:cs="Arial"/>
          <w:sz w:val="42"/>
          <w:szCs w:val="42"/>
        </w:rPr>
        <w:sectPr w:rsidR="00FC3B9C">
          <w:type w:val="continuous"/>
          <w:pgSz w:w="11920" w:h="16840"/>
          <w:pgMar w:top="1080" w:right="1200" w:bottom="280" w:left="1320" w:header="720" w:footer="720" w:gutter="0"/>
          <w:cols w:num="2" w:space="720" w:equalWidth="0">
            <w:col w:w="1305" w:space="1046"/>
            <w:col w:w="7049"/>
          </w:cols>
        </w:sectPr>
      </w:pPr>
      <w:r>
        <w:rPr>
          <w:rFonts w:ascii="Arial" w:eastAsia="Arial" w:hAnsi="Arial" w:cs="Arial"/>
          <w:b/>
          <w:spacing w:val="1"/>
          <w:w w:val="80"/>
          <w:position w:val="-2"/>
          <w:sz w:val="42"/>
          <w:szCs w:val="42"/>
        </w:rPr>
        <w:t xml:space="preserve">WEBSITE BÁN </w:t>
      </w:r>
      <w:r w:rsidR="00194953">
        <w:rPr>
          <w:rFonts w:ascii="Arial" w:eastAsia="Arial" w:hAnsi="Arial" w:cs="Arial"/>
          <w:b/>
          <w:spacing w:val="1"/>
          <w:w w:val="80"/>
          <w:position w:val="-2"/>
          <w:sz w:val="42"/>
          <w:szCs w:val="42"/>
        </w:rPr>
        <w:t>LAPTOP</w:t>
      </w:r>
    </w:p>
    <w:p w:rsidR="00FC3B9C" w:rsidRDefault="008E27FA">
      <w:pPr>
        <w:spacing w:line="200" w:lineRule="exact"/>
      </w:pPr>
      <w:r>
        <w:lastRenderedPageBreak/>
        <w:pict>
          <v:group id="_x0000_s1043" style="position:absolute;margin-left:22.45pt;margin-top:22.45pt;width:550.6pt;height:797.35pt;z-index:-251658240;mso-position-horizontal-relative:page;mso-position-vertical-relative:page" coordorigin="449,449" coordsize="11012,15947">
            <v:shape id="_x0000_s1059" style="position:absolute;left:488;top:480;width:0;height:90" coordorigin="488,480" coordsize="0,90" path="m488,480r,90e" filled="f" strokeweight=".85pt">
              <v:path arrowok="t"/>
            </v:shape>
            <v:shape id="_x0000_s1058" style="position:absolute;left:480;top:488;width:90;height:0" coordorigin="480,488" coordsize="90,0" path="m480,488r91,e" filled="f" strokeweight=".85pt">
              <v:path arrowok="t"/>
            </v:shape>
            <v:shape id="_x0000_s1057" style="position:absolute;left:571;top:488;width:10769;height:0" coordorigin="571,488" coordsize="10769,0" path="m571,488r10769,e" filled="f" strokeweight=".85pt">
              <v:path arrowok="t"/>
            </v:shape>
            <v:shape id="_x0000_s1056" style="position:absolute;left:571;top:540;width:10769;height:0" coordorigin="571,540" coordsize="10769,0" path="m571,540r10769,e" filled="f" strokeweight="3.1pt">
              <v:path arrowok="t"/>
            </v:shape>
            <v:shape id="_x0000_s1055" style="position:absolute;left:11400;top:480;width:0;height:90" coordorigin="11400,480" coordsize="0,90" path="m11400,480r,90e" filled="f" strokeweight="3.1pt">
              <v:path arrowok="t"/>
            </v:shape>
            <v:shape id="_x0000_s1054" style="position:absolute;left:11340;top:488;width:90;height:0" coordorigin="11340,488" coordsize="90,0" path="m11340,488r90,e" filled="f" strokeweight=".85pt">
              <v:path arrowok="t"/>
            </v:shape>
            <v:shape id="_x0000_s1053" style="position:absolute;left:488;top:570;width:0;height:15705" coordorigin="488,570" coordsize="0,15705" path="m488,570r,15705e" filled="f" strokeweight=".85pt">
              <v:path arrowok="t"/>
            </v:shape>
            <v:shape id="_x0000_s1052" style="position:absolute;left:540;top:510;width:0;height:15803" coordorigin="540,510" coordsize="0,15803" path="m540,510r,15803e" filled="f" strokeweight="1.1024mm">
              <v:path arrowok="t"/>
            </v:shape>
            <v:shape id="_x0000_s1051" style="position:absolute;left:11400;top:570;width:0;height:15705" coordorigin="11400,570" coordsize="0,15705" path="m11400,570r,15705e" filled="f" strokeweight="3.1pt">
              <v:path arrowok="t"/>
            </v:shape>
            <v:shape id="_x0000_s1050" style="position:absolute;left:11348;top:533;width:0;height:15758" coordorigin="11348,533" coordsize="0,15758" path="m11348,533r,15757e" filled="f" strokeweight=".85pt">
              <v:path arrowok="t"/>
            </v:shape>
            <v:shape id="_x0000_s1049" style="position:absolute;left:488;top:16275;width:0;height:90" coordorigin="488,16275" coordsize="0,90" path="m488,16275r,90e" filled="f" strokeweight=".85pt">
              <v:path arrowok="t"/>
            </v:shape>
            <v:shape id="_x0000_s1048" style="position:absolute;left:480;top:16335;width:90;height:0" coordorigin="480,16335" coordsize="90,0" path="m480,16335r91,e" filled="f" strokeweight="3.1pt">
              <v:path arrowok="t"/>
            </v:shape>
            <v:shape id="_x0000_s1047" style="position:absolute;left:571;top:16335;width:10769;height:0" coordorigin="571,16335" coordsize="10769,0" path="m571,16335r10769,e" filled="f" strokeweight="3.1pt">
              <v:path arrowok="t"/>
            </v:shape>
            <v:shape id="_x0000_s1046" style="position:absolute;left:571;top:16283;width:10769;height:0" coordorigin="571,16283" coordsize="10769,0" path="m571,16283r10769,e" filled="f" strokeweight=".85pt">
              <v:path arrowok="t"/>
            </v:shape>
            <v:shape id="_x0000_s1045" style="position:absolute;left:11400;top:16275;width:0;height:90" coordorigin="11400,16275" coordsize="0,90" path="m11400,16275r,90e" filled="f" strokeweight="3.1pt">
              <v:path arrowok="t"/>
            </v:shape>
            <v:shape id="_x0000_s1044" style="position:absolute;left:11340;top:16335;width:90;height:0" coordorigin="11340,16335" coordsize="90,0" path="m11340,16335r90,e" filled="f" strokeweight="3.1pt">
              <v:path arrowok="t"/>
            </v:shape>
            <w10:wrap anchorx="page" anchory="page"/>
          </v:group>
        </w:pict>
      </w: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before="6" w:line="220" w:lineRule="exact"/>
        <w:rPr>
          <w:sz w:val="22"/>
          <w:szCs w:val="22"/>
        </w:rPr>
      </w:pPr>
    </w:p>
    <w:p w:rsidR="00FC3B9C" w:rsidRDefault="00BD56B6">
      <w:pPr>
        <w:spacing w:before="27"/>
        <w:ind w:left="826"/>
        <w:rPr>
          <w:rFonts w:ascii="Arial" w:eastAsia="Arial" w:hAnsi="Arial" w:cs="Arial"/>
          <w:sz w:val="26"/>
          <w:szCs w:val="26"/>
        </w:rPr>
      </w:pPr>
      <w:r>
        <w:rPr>
          <w:rFonts w:ascii="Arial" w:eastAsia="Arial" w:hAnsi="Arial" w:cs="Arial"/>
          <w:b/>
          <w:spacing w:val="1"/>
          <w:sz w:val="26"/>
          <w:szCs w:val="26"/>
        </w:rPr>
        <w:t>S</w:t>
      </w:r>
      <w:r>
        <w:rPr>
          <w:rFonts w:ascii="Arial" w:eastAsia="Arial" w:hAnsi="Arial" w:cs="Arial"/>
          <w:b/>
          <w:spacing w:val="-2"/>
          <w:sz w:val="26"/>
          <w:szCs w:val="26"/>
        </w:rPr>
        <w:t>i</w:t>
      </w:r>
      <w:r>
        <w:rPr>
          <w:rFonts w:ascii="Arial" w:eastAsia="Arial" w:hAnsi="Arial" w:cs="Arial"/>
          <w:b/>
          <w:spacing w:val="1"/>
          <w:sz w:val="26"/>
          <w:szCs w:val="26"/>
        </w:rPr>
        <w:t>n</w:t>
      </w:r>
      <w:r>
        <w:rPr>
          <w:rFonts w:ascii="Arial" w:eastAsia="Arial" w:hAnsi="Arial" w:cs="Arial"/>
          <w:b/>
          <w:sz w:val="26"/>
          <w:szCs w:val="26"/>
        </w:rPr>
        <w:t>h</w:t>
      </w:r>
      <w:r>
        <w:rPr>
          <w:rFonts w:ascii="Arial" w:eastAsia="Arial" w:hAnsi="Arial" w:cs="Arial"/>
          <w:b/>
          <w:spacing w:val="-1"/>
          <w:sz w:val="26"/>
          <w:szCs w:val="26"/>
        </w:rPr>
        <w:t xml:space="preserve"> </w:t>
      </w:r>
      <w:r>
        <w:rPr>
          <w:rFonts w:ascii="Arial" w:eastAsia="Arial" w:hAnsi="Arial" w:cs="Arial"/>
          <w:b/>
          <w:sz w:val="26"/>
          <w:szCs w:val="26"/>
        </w:rPr>
        <w:t>v</w:t>
      </w:r>
      <w:r>
        <w:rPr>
          <w:rFonts w:ascii="Arial" w:eastAsia="Arial" w:hAnsi="Arial" w:cs="Arial"/>
          <w:b/>
          <w:spacing w:val="-2"/>
          <w:sz w:val="26"/>
          <w:szCs w:val="26"/>
        </w:rPr>
        <w:t>i</w:t>
      </w:r>
      <w:r>
        <w:rPr>
          <w:rFonts w:ascii="Arial" w:eastAsia="Arial" w:hAnsi="Arial" w:cs="Arial"/>
          <w:b/>
          <w:sz w:val="26"/>
          <w:szCs w:val="26"/>
        </w:rPr>
        <w:t>ên</w:t>
      </w:r>
      <w:r>
        <w:rPr>
          <w:rFonts w:ascii="Arial" w:eastAsia="Arial" w:hAnsi="Arial" w:cs="Arial"/>
          <w:b/>
          <w:spacing w:val="-1"/>
          <w:sz w:val="26"/>
          <w:szCs w:val="26"/>
        </w:rPr>
        <w:t xml:space="preserve"> </w:t>
      </w:r>
      <w:r>
        <w:rPr>
          <w:rFonts w:ascii="Arial" w:eastAsia="Arial" w:hAnsi="Arial" w:cs="Arial"/>
          <w:b/>
          <w:spacing w:val="-2"/>
          <w:sz w:val="26"/>
          <w:szCs w:val="26"/>
        </w:rPr>
        <w:t>t</w:t>
      </w:r>
      <w:r>
        <w:rPr>
          <w:rFonts w:ascii="Arial" w:eastAsia="Arial" w:hAnsi="Arial" w:cs="Arial"/>
          <w:b/>
          <w:spacing w:val="1"/>
          <w:sz w:val="26"/>
          <w:szCs w:val="26"/>
        </w:rPr>
        <w:t>h</w:t>
      </w:r>
      <w:r>
        <w:rPr>
          <w:rFonts w:ascii="Arial" w:eastAsia="Arial" w:hAnsi="Arial" w:cs="Arial"/>
          <w:b/>
          <w:spacing w:val="2"/>
          <w:sz w:val="26"/>
          <w:szCs w:val="26"/>
        </w:rPr>
        <w:t>ự</w:t>
      </w:r>
      <w:r>
        <w:rPr>
          <w:rFonts w:ascii="Arial" w:eastAsia="Arial" w:hAnsi="Arial" w:cs="Arial"/>
          <w:b/>
          <w:sz w:val="26"/>
          <w:szCs w:val="26"/>
        </w:rPr>
        <w:t>c</w:t>
      </w:r>
      <w:r>
        <w:rPr>
          <w:rFonts w:ascii="Arial" w:eastAsia="Arial" w:hAnsi="Arial" w:cs="Arial"/>
          <w:b/>
          <w:spacing w:val="-2"/>
          <w:sz w:val="26"/>
          <w:szCs w:val="26"/>
        </w:rPr>
        <w:t xml:space="preserve"> </w:t>
      </w:r>
      <w:proofErr w:type="gramStart"/>
      <w:r>
        <w:rPr>
          <w:rFonts w:ascii="Arial" w:eastAsia="Arial" w:hAnsi="Arial" w:cs="Arial"/>
          <w:b/>
          <w:spacing w:val="1"/>
          <w:sz w:val="26"/>
          <w:szCs w:val="26"/>
        </w:rPr>
        <w:t>h</w:t>
      </w:r>
      <w:r>
        <w:rPr>
          <w:rFonts w:ascii="Arial" w:eastAsia="Arial" w:hAnsi="Arial" w:cs="Arial"/>
          <w:b/>
          <w:spacing w:val="-2"/>
          <w:sz w:val="26"/>
          <w:szCs w:val="26"/>
        </w:rPr>
        <w:t>i</w:t>
      </w:r>
      <w:r>
        <w:rPr>
          <w:rFonts w:ascii="Arial" w:eastAsia="Arial" w:hAnsi="Arial" w:cs="Arial"/>
          <w:b/>
          <w:sz w:val="26"/>
          <w:szCs w:val="26"/>
        </w:rPr>
        <w:t>ện</w:t>
      </w:r>
      <w:r>
        <w:rPr>
          <w:rFonts w:ascii="Arial" w:eastAsia="Arial" w:hAnsi="Arial" w:cs="Arial"/>
          <w:b/>
          <w:spacing w:val="63"/>
          <w:sz w:val="26"/>
          <w:szCs w:val="26"/>
        </w:rPr>
        <w:t xml:space="preserve"> </w:t>
      </w:r>
      <w:r>
        <w:rPr>
          <w:rFonts w:ascii="Arial" w:eastAsia="Arial" w:hAnsi="Arial" w:cs="Arial"/>
          <w:b/>
          <w:sz w:val="26"/>
          <w:szCs w:val="26"/>
        </w:rPr>
        <w:t>:</w:t>
      </w:r>
      <w:proofErr w:type="gramEnd"/>
      <w:r>
        <w:rPr>
          <w:rFonts w:ascii="Arial" w:eastAsia="Arial" w:hAnsi="Arial" w:cs="Arial"/>
          <w:b/>
          <w:spacing w:val="-4"/>
          <w:sz w:val="26"/>
          <w:szCs w:val="26"/>
        </w:rPr>
        <w:t xml:space="preserve"> </w:t>
      </w:r>
      <w:r w:rsidR="00D530CC">
        <w:rPr>
          <w:rFonts w:ascii="Arial" w:eastAsia="Arial" w:hAnsi="Arial" w:cs="Arial"/>
          <w:b/>
          <w:spacing w:val="2"/>
          <w:sz w:val="26"/>
          <w:szCs w:val="26"/>
        </w:rPr>
        <w:t>HỒ THUẬN KHANG</w:t>
      </w:r>
      <w:r>
        <w:rPr>
          <w:rFonts w:ascii="Arial" w:eastAsia="Arial" w:hAnsi="Arial" w:cs="Arial"/>
          <w:b/>
          <w:sz w:val="26"/>
          <w:szCs w:val="26"/>
        </w:rPr>
        <w:t xml:space="preserve">    </w:t>
      </w:r>
      <w:r>
        <w:rPr>
          <w:rFonts w:ascii="Arial" w:eastAsia="Arial" w:hAnsi="Arial" w:cs="Arial"/>
          <w:b/>
          <w:spacing w:val="4"/>
          <w:sz w:val="26"/>
          <w:szCs w:val="26"/>
        </w:rPr>
        <w:t xml:space="preserve"> </w:t>
      </w:r>
      <w:r>
        <w:rPr>
          <w:rFonts w:ascii="Arial" w:eastAsia="Arial" w:hAnsi="Arial" w:cs="Arial"/>
          <w:b/>
          <w:spacing w:val="1"/>
          <w:sz w:val="26"/>
          <w:szCs w:val="26"/>
        </w:rPr>
        <w:t>L</w:t>
      </w:r>
      <w:r>
        <w:rPr>
          <w:rFonts w:ascii="Arial" w:eastAsia="Arial" w:hAnsi="Arial" w:cs="Arial"/>
          <w:b/>
          <w:sz w:val="26"/>
          <w:szCs w:val="26"/>
        </w:rPr>
        <w:t>ớp</w:t>
      </w:r>
      <w:r w:rsidR="00D530CC">
        <w:rPr>
          <w:rFonts w:ascii="Arial" w:eastAsia="Arial" w:hAnsi="Arial" w:cs="Arial"/>
          <w:b/>
          <w:sz w:val="26"/>
          <w:szCs w:val="26"/>
        </w:rPr>
        <w:t xml:space="preserve"> 18T4</w:t>
      </w:r>
    </w:p>
    <w:p w:rsidR="00FC3B9C" w:rsidRDefault="00BD56B6">
      <w:pPr>
        <w:spacing w:before="1"/>
        <w:ind w:left="826"/>
        <w:rPr>
          <w:rFonts w:ascii="Arial" w:eastAsia="Arial" w:hAnsi="Arial" w:cs="Arial"/>
          <w:sz w:val="26"/>
          <w:szCs w:val="26"/>
        </w:rPr>
      </w:pPr>
      <w:r>
        <w:rPr>
          <w:rFonts w:ascii="Arial" w:eastAsia="Arial" w:hAnsi="Arial" w:cs="Arial"/>
          <w:b/>
          <w:spacing w:val="-2"/>
          <w:sz w:val="26"/>
          <w:szCs w:val="26"/>
        </w:rPr>
        <w:t>M</w:t>
      </w:r>
      <w:r>
        <w:rPr>
          <w:rFonts w:ascii="Arial" w:eastAsia="Arial" w:hAnsi="Arial" w:cs="Arial"/>
          <w:b/>
          <w:sz w:val="26"/>
          <w:szCs w:val="26"/>
        </w:rPr>
        <w:t>ã</w:t>
      </w:r>
      <w:r>
        <w:rPr>
          <w:rFonts w:ascii="Arial" w:eastAsia="Arial" w:hAnsi="Arial" w:cs="Arial"/>
          <w:b/>
          <w:spacing w:val="-2"/>
          <w:sz w:val="26"/>
          <w:szCs w:val="26"/>
        </w:rPr>
        <w:t xml:space="preserve"> </w:t>
      </w:r>
      <w:r>
        <w:rPr>
          <w:rFonts w:ascii="Arial" w:eastAsia="Arial" w:hAnsi="Arial" w:cs="Arial"/>
          <w:b/>
          <w:sz w:val="26"/>
          <w:szCs w:val="26"/>
        </w:rPr>
        <w:t>s</w:t>
      </w:r>
      <w:r>
        <w:rPr>
          <w:rFonts w:ascii="Arial" w:eastAsia="Arial" w:hAnsi="Arial" w:cs="Arial"/>
          <w:b/>
          <w:spacing w:val="-2"/>
          <w:sz w:val="26"/>
          <w:szCs w:val="26"/>
        </w:rPr>
        <w:t>i</w:t>
      </w:r>
      <w:r>
        <w:rPr>
          <w:rFonts w:ascii="Arial" w:eastAsia="Arial" w:hAnsi="Arial" w:cs="Arial"/>
          <w:b/>
          <w:spacing w:val="1"/>
          <w:sz w:val="26"/>
          <w:szCs w:val="26"/>
        </w:rPr>
        <w:t>n</w:t>
      </w:r>
      <w:r>
        <w:rPr>
          <w:rFonts w:ascii="Arial" w:eastAsia="Arial" w:hAnsi="Arial" w:cs="Arial"/>
          <w:b/>
          <w:sz w:val="26"/>
          <w:szCs w:val="26"/>
        </w:rPr>
        <w:t>h</w:t>
      </w:r>
      <w:r>
        <w:rPr>
          <w:rFonts w:ascii="Arial" w:eastAsia="Arial" w:hAnsi="Arial" w:cs="Arial"/>
          <w:b/>
          <w:spacing w:val="-1"/>
          <w:sz w:val="26"/>
          <w:szCs w:val="26"/>
        </w:rPr>
        <w:t xml:space="preserve"> </w:t>
      </w:r>
      <w:r>
        <w:rPr>
          <w:rFonts w:ascii="Arial" w:eastAsia="Arial" w:hAnsi="Arial" w:cs="Arial"/>
          <w:b/>
          <w:sz w:val="26"/>
          <w:szCs w:val="26"/>
        </w:rPr>
        <w:t>v</w:t>
      </w:r>
      <w:r>
        <w:rPr>
          <w:rFonts w:ascii="Arial" w:eastAsia="Arial" w:hAnsi="Arial" w:cs="Arial"/>
          <w:b/>
          <w:spacing w:val="-2"/>
          <w:sz w:val="26"/>
          <w:szCs w:val="26"/>
        </w:rPr>
        <w:t>i</w:t>
      </w:r>
      <w:r>
        <w:rPr>
          <w:rFonts w:ascii="Arial" w:eastAsia="Arial" w:hAnsi="Arial" w:cs="Arial"/>
          <w:b/>
          <w:sz w:val="26"/>
          <w:szCs w:val="26"/>
        </w:rPr>
        <w:t xml:space="preserve">ên            </w:t>
      </w:r>
      <w:r>
        <w:rPr>
          <w:rFonts w:ascii="Arial" w:eastAsia="Arial" w:hAnsi="Arial" w:cs="Arial"/>
          <w:b/>
          <w:spacing w:val="52"/>
          <w:sz w:val="26"/>
          <w:szCs w:val="26"/>
        </w:rPr>
        <w:t xml:space="preserve"> </w:t>
      </w:r>
      <w:r>
        <w:rPr>
          <w:rFonts w:ascii="Arial" w:eastAsia="Arial" w:hAnsi="Arial" w:cs="Arial"/>
          <w:b/>
          <w:sz w:val="26"/>
          <w:szCs w:val="26"/>
        </w:rPr>
        <w:t>:</w:t>
      </w:r>
      <w:r>
        <w:rPr>
          <w:rFonts w:ascii="Arial" w:eastAsia="Arial" w:hAnsi="Arial" w:cs="Arial"/>
          <w:b/>
          <w:spacing w:val="-4"/>
          <w:sz w:val="26"/>
          <w:szCs w:val="26"/>
        </w:rPr>
        <w:t xml:space="preserve"> </w:t>
      </w:r>
      <w:r w:rsidR="00D530CC">
        <w:rPr>
          <w:rFonts w:ascii="Arial" w:eastAsia="Arial" w:hAnsi="Arial" w:cs="Arial"/>
          <w:b/>
          <w:sz w:val="26"/>
          <w:szCs w:val="26"/>
        </w:rPr>
        <w:t>1811505310418</w:t>
      </w:r>
    </w:p>
    <w:p w:rsidR="00FC3B9C" w:rsidRDefault="00BD56B6">
      <w:pPr>
        <w:spacing w:line="280" w:lineRule="exact"/>
        <w:ind w:left="826"/>
        <w:rPr>
          <w:rFonts w:ascii="Arial" w:eastAsia="Arial" w:hAnsi="Arial" w:cs="Arial"/>
          <w:sz w:val="26"/>
          <w:szCs w:val="26"/>
        </w:rPr>
      </w:pPr>
      <w:r>
        <w:rPr>
          <w:rFonts w:ascii="Arial" w:eastAsia="Arial" w:hAnsi="Arial" w:cs="Arial"/>
          <w:b/>
          <w:spacing w:val="-2"/>
          <w:sz w:val="26"/>
          <w:szCs w:val="26"/>
        </w:rPr>
        <w:t>G</w:t>
      </w:r>
      <w:r>
        <w:rPr>
          <w:rFonts w:ascii="Arial" w:eastAsia="Arial" w:hAnsi="Arial" w:cs="Arial"/>
          <w:b/>
          <w:spacing w:val="1"/>
          <w:sz w:val="26"/>
          <w:szCs w:val="26"/>
        </w:rPr>
        <w:t>V</w:t>
      </w:r>
      <w:r>
        <w:rPr>
          <w:rFonts w:ascii="Arial" w:eastAsia="Arial" w:hAnsi="Arial" w:cs="Arial"/>
          <w:b/>
          <w:spacing w:val="2"/>
          <w:sz w:val="26"/>
          <w:szCs w:val="26"/>
        </w:rPr>
        <w:t>H</w:t>
      </w:r>
      <w:r>
        <w:rPr>
          <w:rFonts w:ascii="Arial" w:eastAsia="Arial" w:hAnsi="Arial" w:cs="Arial"/>
          <w:b/>
          <w:sz w:val="26"/>
          <w:szCs w:val="26"/>
        </w:rPr>
        <w:t xml:space="preserve">D                       </w:t>
      </w:r>
      <w:r>
        <w:rPr>
          <w:rFonts w:ascii="Arial" w:eastAsia="Arial" w:hAnsi="Arial" w:cs="Arial"/>
          <w:b/>
          <w:spacing w:val="60"/>
          <w:sz w:val="26"/>
          <w:szCs w:val="26"/>
        </w:rPr>
        <w:t xml:space="preserve"> </w:t>
      </w:r>
      <w:r>
        <w:rPr>
          <w:rFonts w:ascii="Arial" w:eastAsia="Arial" w:hAnsi="Arial" w:cs="Arial"/>
          <w:b/>
          <w:sz w:val="26"/>
          <w:szCs w:val="26"/>
        </w:rPr>
        <w:t>:</w:t>
      </w:r>
      <w:r>
        <w:rPr>
          <w:rFonts w:ascii="Arial" w:eastAsia="Arial" w:hAnsi="Arial" w:cs="Arial"/>
          <w:b/>
          <w:spacing w:val="-4"/>
          <w:sz w:val="26"/>
          <w:szCs w:val="26"/>
        </w:rPr>
        <w:t xml:space="preserve"> </w:t>
      </w:r>
      <w:r w:rsidR="00D530CC">
        <w:rPr>
          <w:rFonts w:ascii="Arial" w:eastAsia="Arial" w:hAnsi="Arial" w:cs="Arial"/>
          <w:b/>
          <w:spacing w:val="6"/>
          <w:sz w:val="26"/>
          <w:szCs w:val="26"/>
        </w:rPr>
        <w:t>GV.LÊ THỊ BÍCH TRA</w:t>
      </w: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line="200" w:lineRule="exact"/>
      </w:pPr>
    </w:p>
    <w:p w:rsidR="00FC3B9C" w:rsidRDefault="00FC3B9C">
      <w:pPr>
        <w:spacing w:before="5" w:line="200" w:lineRule="exact"/>
      </w:pPr>
    </w:p>
    <w:p w:rsidR="00FC3B9C" w:rsidRDefault="00BD56B6">
      <w:pPr>
        <w:ind w:left="3037"/>
        <w:rPr>
          <w:rFonts w:ascii="Arial" w:eastAsia="Arial" w:hAnsi="Arial" w:cs="Arial"/>
          <w:sz w:val="32"/>
          <w:szCs w:val="32"/>
        </w:rPr>
        <w:sectPr w:rsidR="00FC3B9C">
          <w:type w:val="continuous"/>
          <w:pgSz w:w="11920" w:h="16840"/>
          <w:pgMar w:top="1080" w:right="1200" w:bottom="280" w:left="1320" w:header="720" w:footer="720" w:gutter="0"/>
          <w:cols w:space="720"/>
        </w:sectPr>
      </w:pPr>
      <w:r>
        <w:rPr>
          <w:rFonts w:ascii="Arial" w:eastAsia="Arial" w:hAnsi="Arial" w:cs="Arial"/>
          <w:spacing w:val="-1"/>
          <w:sz w:val="32"/>
          <w:szCs w:val="32"/>
        </w:rPr>
        <w:t>Đ</w:t>
      </w:r>
      <w:r>
        <w:rPr>
          <w:rFonts w:ascii="Arial" w:eastAsia="Arial" w:hAnsi="Arial" w:cs="Arial"/>
          <w:sz w:val="32"/>
          <w:szCs w:val="32"/>
        </w:rPr>
        <w:t>à</w:t>
      </w:r>
      <w:r>
        <w:rPr>
          <w:rFonts w:ascii="Arial" w:eastAsia="Arial" w:hAnsi="Arial" w:cs="Arial"/>
          <w:spacing w:val="3"/>
          <w:sz w:val="32"/>
          <w:szCs w:val="32"/>
        </w:rPr>
        <w:t xml:space="preserve"> </w:t>
      </w:r>
      <w:r>
        <w:rPr>
          <w:rFonts w:ascii="Arial" w:eastAsia="Arial" w:hAnsi="Arial" w:cs="Arial"/>
          <w:spacing w:val="-1"/>
          <w:sz w:val="32"/>
          <w:szCs w:val="32"/>
        </w:rPr>
        <w:t>N</w:t>
      </w:r>
      <w:r>
        <w:rPr>
          <w:rFonts w:ascii="Arial" w:eastAsia="Arial" w:hAnsi="Arial" w:cs="Arial"/>
          <w:spacing w:val="2"/>
          <w:sz w:val="32"/>
          <w:szCs w:val="32"/>
        </w:rPr>
        <w:t>ẵ</w:t>
      </w:r>
      <w:r>
        <w:rPr>
          <w:rFonts w:ascii="Arial" w:eastAsia="Arial" w:hAnsi="Arial" w:cs="Arial"/>
          <w:spacing w:val="3"/>
          <w:sz w:val="32"/>
          <w:szCs w:val="32"/>
        </w:rPr>
        <w:t>n</w:t>
      </w:r>
      <w:r>
        <w:rPr>
          <w:rFonts w:ascii="Arial" w:eastAsia="Arial" w:hAnsi="Arial" w:cs="Arial"/>
          <w:spacing w:val="-3"/>
          <w:sz w:val="32"/>
          <w:szCs w:val="32"/>
        </w:rPr>
        <w:t>g</w:t>
      </w:r>
      <w:r>
        <w:rPr>
          <w:rFonts w:ascii="Arial" w:eastAsia="Arial" w:hAnsi="Arial" w:cs="Arial"/>
          <w:sz w:val="32"/>
          <w:szCs w:val="32"/>
        </w:rPr>
        <w:t>,</w:t>
      </w:r>
      <w:r>
        <w:rPr>
          <w:rFonts w:ascii="Arial" w:eastAsia="Arial" w:hAnsi="Arial" w:cs="Arial"/>
          <w:spacing w:val="2"/>
          <w:sz w:val="32"/>
          <w:szCs w:val="32"/>
        </w:rPr>
        <w:t xml:space="preserve"> </w:t>
      </w:r>
      <w:r>
        <w:rPr>
          <w:rFonts w:ascii="Arial" w:eastAsia="Arial" w:hAnsi="Arial" w:cs="Arial"/>
          <w:spacing w:val="1"/>
          <w:sz w:val="32"/>
          <w:szCs w:val="32"/>
        </w:rPr>
        <w:t>t</w:t>
      </w:r>
      <w:r>
        <w:rPr>
          <w:rFonts w:ascii="Arial" w:eastAsia="Arial" w:hAnsi="Arial" w:cs="Arial"/>
          <w:spacing w:val="-3"/>
          <w:sz w:val="32"/>
          <w:szCs w:val="32"/>
        </w:rPr>
        <w:t>h</w:t>
      </w:r>
      <w:r>
        <w:rPr>
          <w:rFonts w:ascii="Arial" w:eastAsia="Arial" w:hAnsi="Arial" w:cs="Arial"/>
          <w:spacing w:val="2"/>
          <w:sz w:val="32"/>
          <w:szCs w:val="32"/>
        </w:rPr>
        <w:t>á</w:t>
      </w:r>
      <w:r>
        <w:rPr>
          <w:rFonts w:ascii="Arial" w:eastAsia="Arial" w:hAnsi="Arial" w:cs="Arial"/>
          <w:spacing w:val="-3"/>
          <w:sz w:val="32"/>
          <w:szCs w:val="32"/>
        </w:rPr>
        <w:t>n</w:t>
      </w:r>
      <w:r>
        <w:rPr>
          <w:rFonts w:ascii="Arial" w:eastAsia="Arial" w:hAnsi="Arial" w:cs="Arial"/>
          <w:sz w:val="32"/>
          <w:szCs w:val="32"/>
        </w:rPr>
        <w:t>g</w:t>
      </w:r>
      <w:r>
        <w:rPr>
          <w:rFonts w:ascii="Arial" w:eastAsia="Arial" w:hAnsi="Arial" w:cs="Arial"/>
          <w:spacing w:val="4"/>
          <w:sz w:val="32"/>
          <w:szCs w:val="32"/>
        </w:rPr>
        <w:t xml:space="preserve"> </w:t>
      </w:r>
      <w:r>
        <w:rPr>
          <w:rFonts w:ascii="Arial" w:eastAsia="Arial" w:hAnsi="Arial" w:cs="Arial"/>
          <w:spacing w:val="-3"/>
          <w:sz w:val="32"/>
          <w:szCs w:val="32"/>
        </w:rPr>
        <w:t>0</w:t>
      </w:r>
      <w:r>
        <w:rPr>
          <w:rFonts w:ascii="Arial" w:eastAsia="Arial" w:hAnsi="Arial" w:cs="Arial"/>
          <w:spacing w:val="2"/>
          <w:sz w:val="32"/>
          <w:szCs w:val="32"/>
        </w:rPr>
        <w:t>6</w:t>
      </w:r>
      <w:r>
        <w:rPr>
          <w:rFonts w:ascii="Arial" w:eastAsia="Arial" w:hAnsi="Arial" w:cs="Arial"/>
          <w:spacing w:val="1"/>
          <w:sz w:val="32"/>
          <w:szCs w:val="32"/>
        </w:rPr>
        <w:t>/</w:t>
      </w:r>
      <w:r>
        <w:rPr>
          <w:rFonts w:ascii="Arial" w:eastAsia="Arial" w:hAnsi="Arial" w:cs="Arial"/>
          <w:spacing w:val="-3"/>
          <w:sz w:val="32"/>
          <w:szCs w:val="32"/>
        </w:rPr>
        <w:t>2</w:t>
      </w:r>
      <w:r>
        <w:rPr>
          <w:rFonts w:ascii="Arial" w:eastAsia="Arial" w:hAnsi="Arial" w:cs="Arial"/>
          <w:spacing w:val="2"/>
          <w:sz w:val="32"/>
          <w:szCs w:val="32"/>
        </w:rPr>
        <w:t>0</w:t>
      </w:r>
      <w:r w:rsidR="00D530CC">
        <w:rPr>
          <w:rFonts w:ascii="Arial" w:eastAsia="Arial" w:hAnsi="Arial" w:cs="Arial"/>
          <w:sz w:val="32"/>
          <w:szCs w:val="32"/>
        </w:rPr>
        <w:t>21</w:t>
      </w:r>
    </w:p>
    <w:p w:rsidR="00FC3B9C" w:rsidRDefault="00BD56B6">
      <w:pPr>
        <w:spacing w:before="8"/>
        <w:ind w:left="2708" w:right="2533"/>
        <w:jc w:val="center"/>
        <w:rPr>
          <w:sz w:val="72"/>
          <w:szCs w:val="72"/>
        </w:rPr>
      </w:pPr>
      <w:r>
        <w:rPr>
          <w:b/>
          <w:sz w:val="72"/>
          <w:szCs w:val="72"/>
        </w:rPr>
        <w:lastRenderedPageBreak/>
        <w:t>M</w:t>
      </w:r>
      <w:r>
        <w:rPr>
          <w:b/>
          <w:spacing w:val="1"/>
          <w:sz w:val="72"/>
          <w:szCs w:val="72"/>
        </w:rPr>
        <w:t>Ụ</w:t>
      </w:r>
      <w:r>
        <w:rPr>
          <w:b/>
          <w:sz w:val="72"/>
          <w:szCs w:val="72"/>
        </w:rPr>
        <w:t>C LỤC</w:t>
      </w:r>
    </w:p>
    <w:p w:rsidR="00FC3B9C" w:rsidRDefault="00FC3B9C">
      <w:pPr>
        <w:spacing w:before="8" w:line="180" w:lineRule="exact"/>
        <w:rPr>
          <w:sz w:val="19"/>
          <w:szCs w:val="19"/>
        </w:rPr>
      </w:pPr>
    </w:p>
    <w:p w:rsidR="00FC3B9C" w:rsidRDefault="00FC3B9C">
      <w:pPr>
        <w:spacing w:line="200" w:lineRule="exact"/>
      </w:pPr>
    </w:p>
    <w:p w:rsidR="00FC3B9C" w:rsidRDefault="00C361F9">
      <w:pPr>
        <w:ind w:left="225" w:right="69"/>
        <w:jc w:val="center"/>
        <w:rPr>
          <w:sz w:val="28"/>
          <w:szCs w:val="28"/>
        </w:rPr>
      </w:pPr>
      <w:r>
        <w:rPr>
          <w:b/>
          <w:color w:val="000000"/>
          <w:sz w:val="27"/>
          <w:szCs w:val="27"/>
        </w:rPr>
        <w:t>I.</w:t>
      </w:r>
      <w:r w:rsidRPr="005C7FC2">
        <w:rPr>
          <w:b/>
          <w:color w:val="000000"/>
          <w:sz w:val="27"/>
          <w:szCs w:val="27"/>
        </w:rPr>
        <w:t xml:space="preserve"> </w:t>
      </w:r>
      <w:r>
        <w:rPr>
          <w:b/>
          <w:color w:val="000000"/>
          <w:sz w:val="27"/>
          <w:szCs w:val="27"/>
        </w:rPr>
        <w:t>Tạo CSDL và các project</w:t>
      </w:r>
      <w:r w:rsidR="00BD56B6">
        <w:rPr>
          <w:b/>
          <w:sz w:val="28"/>
          <w:szCs w:val="28"/>
        </w:rPr>
        <w:t>...............................</w:t>
      </w:r>
      <w:r w:rsidR="00BD56B6">
        <w:rPr>
          <w:b/>
          <w:spacing w:val="1"/>
          <w:sz w:val="28"/>
          <w:szCs w:val="28"/>
        </w:rPr>
        <w:t>.</w:t>
      </w:r>
      <w:r w:rsidR="00BD56B6">
        <w:rPr>
          <w:b/>
          <w:sz w:val="28"/>
          <w:szCs w:val="28"/>
        </w:rPr>
        <w:t>...............................</w:t>
      </w:r>
      <w:r w:rsidR="00BD56B6">
        <w:rPr>
          <w:b/>
          <w:spacing w:val="1"/>
          <w:sz w:val="28"/>
          <w:szCs w:val="28"/>
        </w:rPr>
        <w:t>.</w:t>
      </w:r>
      <w:r w:rsidR="00BD56B6">
        <w:rPr>
          <w:b/>
          <w:sz w:val="28"/>
          <w:szCs w:val="28"/>
        </w:rPr>
        <w:t>.....</w:t>
      </w:r>
      <w:r w:rsidR="00BD56B6">
        <w:rPr>
          <w:b/>
          <w:spacing w:val="16"/>
          <w:sz w:val="28"/>
          <w:szCs w:val="28"/>
        </w:rPr>
        <w:t>.</w:t>
      </w:r>
      <w:r w:rsidR="00BD56B6">
        <w:rPr>
          <w:b/>
          <w:sz w:val="28"/>
          <w:szCs w:val="28"/>
        </w:rPr>
        <w:t>1</w:t>
      </w:r>
    </w:p>
    <w:p w:rsidR="00FC3B9C" w:rsidRDefault="00C361F9" w:rsidP="00C361F9">
      <w:pPr>
        <w:ind w:left="225" w:right="69"/>
        <w:rPr>
          <w:sz w:val="28"/>
          <w:szCs w:val="28"/>
        </w:rPr>
      </w:pPr>
      <w:r>
        <w:rPr>
          <w:b/>
          <w:color w:val="000000"/>
          <w:sz w:val="27"/>
          <w:szCs w:val="27"/>
        </w:rPr>
        <w:t xml:space="preserve">  II. Các yêu cầu khi chạy</w:t>
      </w:r>
      <w:r w:rsidR="00BD56B6">
        <w:rPr>
          <w:b/>
          <w:sz w:val="28"/>
          <w:szCs w:val="28"/>
        </w:rPr>
        <w:t>..................................................</w:t>
      </w:r>
      <w:r w:rsidR="00BD56B6">
        <w:rPr>
          <w:b/>
          <w:spacing w:val="16"/>
          <w:sz w:val="28"/>
          <w:szCs w:val="28"/>
        </w:rPr>
        <w:t>.</w:t>
      </w:r>
      <w:r w:rsidR="00BD56B6">
        <w:rPr>
          <w:b/>
          <w:sz w:val="28"/>
          <w:szCs w:val="28"/>
        </w:rPr>
        <w:t>2</w:t>
      </w:r>
    </w:p>
    <w:p w:rsidR="00FC3B9C" w:rsidRDefault="00FC3B9C">
      <w:pPr>
        <w:spacing w:before="1" w:line="220" w:lineRule="exact"/>
        <w:rPr>
          <w:sz w:val="22"/>
          <w:szCs w:val="22"/>
        </w:rPr>
      </w:pPr>
    </w:p>
    <w:p w:rsidR="006F194C" w:rsidRDefault="00386646" w:rsidP="006F194C">
      <w:pPr>
        <w:ind w:left="556" w:right="-540"/>
        <w:rPr>
          <w:b/>
          <w:sz w:val="26"/>
          <w:szCs w:val="26"/>
        </w:rPr>
      </w:pPr>
      <w:r>
        <w:rPr>
          <w:b/>
          <w:sz w:val="26"/>
          <w:szCs w:val="26"/>
        </w:rPr>
        <w:t>1</w:t>
      </w:r>
      <w:r w:rsidR="00BD56B6">
        <w:rPr>
          <w:b/>
          <w:sz w:val="26"/>
          <w:szCs w:val="26"/>
        </w:rPr>
        <w:t>.</w:t>
      </w:r>
      <w:r w:rsidRPr="00386646">
        <w:rPr>
          <w:b/>
          <w:color w:val="000000"/>
          <w:sz w:val="27"/>
          <w:szCs w:val="27"/>
        </w:rPr>
        <w:t xml:space="preserve"> </w:t>
      </w:r>
      <w:r w:rsidRPr="0001058D">
        <w:rPr>
          <w:b/>
          <w:color w:val="000000"/>
          <w:sz w:val="27"/>
          <w:szCs w:val="27"/>
        </w:rPr>
        <w:t>Thực hiện các yêu cầu cho trang Admin</w:t>
      </w:r>
      <w:r w:rsidR="00BD56B6">
        <w:rPr>
          <w:b/>
          <w:sz w:val="26"/>
          <w:szCs w:val="26"/>
        </w:rPr>
        <w:t>...............................</w:t>
      </w:r>
      <w:r w:rsidR="00BD56B6">
        <w:rPr>
          <w:b/>
          <w:spacing w:val="1"/>
          <w:sz w:val="26"/>
          <w:szCs w:val="26"/>
        </w:rPr>
        <w:t>.</w:t>
      </w:r>
      <w:r>
        <w:rPr>
          <w:b/>
          <w:sz w:val="26"/>
          <w:szCs w:val="26"/>
        </w:rPr>
        <w:t>...............</w:t>
      </w:r>
      <w:r w:rsidR="00BD56B6">
        <w:rPr>
          <w:b/>
          <w:sz w:val="26"/>
          <w:szCs w:val="26"/>
        </w:rPr>
        <w:t>2</w:t>
      </w:r>
    </w:p>
    <w:p w:rsidR="00194953" w:rsidRDefault="00386646" w:rsidP="006F194C">
      <w:pPr>
        <w:ind w:left="720" w:right="180"/>
        <w:rPr>
          <w:b/>
          <w:sz w:val="26"/>
          <w:szCs w:val="26"/>
        </w:rPr>
      </w:pPr>
      <w:proofErr w:type="gramStart"/>
      <w:r>
        <w:rPr>
          <w:b/>
          <w:sz w:val="26"/>
          <w:szCs w:val="26"/>
        </w:rPr>
        <w:t>1</w:t>
      </w:r>
      <w:r w:rsidR="00A3283C">
        <w:rPr>
          <w:b/>
          <w:sz w:val="26"/>
          <w:szCs w:val="26"/>
        </w:rPr>
        <w:t>.</w:t>
      </w:r>
      <w:r w:rsidRPr="0001058D">
        <w:rPr>
          <w:b/>
          <w:color w:val="000000"/>
          <w:sz w:val="27"/>
          <w:szCs w:val="27"/>
        </w:rPr>
        <w:t>a</w:t>
      </w:r>
      <w:proofErr w:type="gramEnd"/>
      <w:r w:rsidRPr="0001058D">
        <w:rPr>
          <w:b/>
          <w:color w:val="000000"/>
          <w:sz w:val="27"/>
          <w:szCs w:val="27"/>
        </w:rPr>
        <w:t>. Sử dụng template Admin mẫu, hiệu chỉnh lại cho phù hợp, và sử dụng các class css, bootstrap cho các chức năng</w:t>
      </w:r>
      <w:r w:rsidR="00A3283C">
        <w:rPr>
          <w:b/>
          <w:sz w:val="26"/>
          <w:szCs w:val="26"/>
        </w:rPr>
        <w:t>................................</w:t>
      </w:r>
      <w:r w:rsidR="006F194C">
        <w:rPr>
          <w:b/>
          <w:sz w:val="26"/>
          <w:szCs w:val="26"/>
        </w:rPr>
        <w:t>......</w:t>
      </w:r>
      <w:r w:rsidR="00BD56B6">
        <w:rPr>
          <w:b/>
          <w:sz w:val="26"/>
          <w:szCs w:val="26"/>
        </w:rPr>
        <w:t>2</w:t>
      </w:r>
      <w:r w:rsidR="00A3283C">
        <w:rPr>
          <w:sz w:val="26"/>
          <w:szCs w:val="26"/>
        </w:rPr>
        <w:br/>
      </w:r>
      <w:r w:rsidR="00A3283C" w:rsidRPr="00A3283C">
        <w:rPr>
          <w:b/>
          <w:sz w:val="26"/>
          <w:szCs w:val="26"/>
        </w:rPr>
        <w:t>1.b.</w:t>
      </w:r>
      <w:r w:rsidR="00A3283C" w:rsidRPr="00A3283C">
        <w:rPr>
          <w:b/>
          <w:color w:val="000000"/>
          <w:sz w:val="27"/>
          <w:szCs w:val="27"/>
        </w:rPr>
        <w:t xml:space="preserve"> </w:t>
      </w:r>
      <w:r w:rsidR="00A3283C" w:rsidRPr="0001058D">
        <w:rPr>
          <w:b/>
          <w:color w:val="000000"/>
          <w:sz w:val="27"/>
          <w:szCs w:val="27"/>
        </w:rPr>
        <w:t>Thực hiện chức năng Kiểm tra đăng nhập</w:t>
      </w:r>
      <w:r w:rsidR="006F194C">
        <w:rPr>
          <w:b/>
          <w:sz w:val="26"/>
          <w:szCs w:val="26"/>
        </w:rPr>
        <w:t>.....................................</w:t>
      </w:r>
      <w:r w:rsidR="006F194C">
        <w:rPr>
          <w:b/>
          <w:sz w:val="26"/>
          <w:szCs w:val="26"/>
        </w:rPr>
        <w:t>2</w:t>
      </w:r>
      <w:r w:rsidR="006F194C">
        <w:rPr>
          <w:b/>
          <w:sz w:val="26"/>
          <w:szCs w:val="26"/>
        </w:rPr>
        <w:br/>
        <w:t>1.c.</w:t>
      </w:r>
      <w:r w:rsidR="006F194C" w:rsidRPr="006F194C">
        <w:rPr>
          <w:b/>
          <w:color w:val="000000"/>
          <w:sz w:val="27"/>
          <w:szCs w:val="27"/>
        </w:rPr>
        <w:t xml:space="preserve"> </w:t>
      </w:r>
      <w:r w:rsidR="006F194C" w:rsidRPr="0001058D">
        <w:rPr>
          <w:b/>
          <w:color w:val="000000"/>
          <w:sz w:val="27"/>
          <w:szCs w:val="27"/>
        </w:rPr>
        <w:t>Hiển thị danh sách UserAccount</w:t>
      </w:r>
      <w:r w:rsidR="006F194C">
        <w:rPr>
          <w:b/>
          <w:sz w:val="26"/>
          <w:szCs w:val="26"/>
        </w:rPr>
        <w:t>......................................</w:t>
      </w:r>
      <w:r w:rsidR="006F194C">
        <w:rPr>
          <w:b/>
          <w:sz w:val="26"/>
          <w:szCs w:val="26"/>
        </w:rPr>
        <w:t xml:space="preserve">................ </w:t>
      </w:r>
      <w:r w:rsidR="006F194C">
        <w:rPr>
          <w:b/>
          <w:sz w:val="26"/>
          <w:szCs w:val="26"/>
        </w:rPr>
        <w:t>2</w:t>
      </w:r>
      <w:r w:rsidR="006F194C">
        <w:rPr>
          <w:b/>
          <w:sz w:val="26"/>
          <w:szCs w:val="26"/>
        </w:rPr>
        <w:br/>
        <w:t>1.d.</w:t>
      </w:r>
      <w:r w:rsidR="006F194C" w:rsidRPr="006F194C">
        <w:rPr>
          <w:b/>
          <w:color w:val="000000"/>
          <w:sz w:val="27"/>
          <w:szCs w:val="27"/>
        </w:rPr>
        <w:t xml:space="preserve"> </w:t>
      </w:r>
      <w:r w:rsidR="006F194C" w:rsidRPr="0001058D">
        <w:rPr>
          <w:b/>
          <w:color w:val="000000"/>
          <w:sz w:val="27"/>
          <w:szCs w:val="27"/>
        </w:rPr>
        <w:t>Hiển thị danh sách sản phẩm</w:t>
      </w:r>
      <w:r w:rsidR="006F194C">
        <w:rPr>
          <w:b/>
          <w:sz w:val="26"/>
          <w:szCs w:val="26"/>
        </w:rPr>
        <w:t>......................................</w:t>
      </w:r>
      <w:r w:rsidR="006F194C">
        <w:rPr>
          <w:b/>
          <w:sz w:val="26"/>
          <w:szCs w:val="26"/>
        </w:rPr>
        <w:t>......................</w:t>
      </w:r>
      <w:r w:rsidR="006F194C">
        <w:rPr>
          <w:b/>
          <w:spacing w:val="-25"/>
          <w:sz w:val="26"/>
          <w:szCs w:val="26"/>
        </w:rPr>
        <w:t xml:space="preserve"> </w:t>
      </w:r>
      <w:r w:rsidR="006F194C">
        <w:rPr>
          <w:b/>
          <w:sz w:val="26"/>
          <w:szCs w:val="26"/>
        </w:rPr>
        <w:t>2</w:t>
      </w:r>
      <w:r w:rsidR="006F194C">
        <w:rPr>
          <w:b/>
          <w:sz w:val="26"/>
          <w:szCs w:val="26"/>
        </w:rPr>
        <w:br/>
        <w:t>1.e.</w:t>
      </w:r>
      <w:r w:rsidR="006F194C" w:rsidRPr="006F194C">
        <w:rPr>
          <w:b/>
          <w:color w:val="000000"/>
          <w:sz w:val="27"/>
          <w:szCs w:val="27"/>
        </w:rPr>
        <w:t xml:space="preserve"> </w:t>
      </w:r>
      <w:r w:rsidR="006F194C" w:rsidRPr="0001058D">
        <w:rPr>
          <w:b/>
          <w:color w:val="000000"/>
          <w:sz w:val="27"/>
          <w:szCs w:val="27"/>
        </w:rPr>
        <w:t>Thiết kế form, thực hiện chức năng thêm 1 sản phẩm</w:t>
      </w:r>
      <w:r w:rsidR="006F194C">
        <w:rPr>
          <w:b/>
          <w:sz w:val="26"/>
          <w:szCs w:val="26"/>
        </w:rPr>
        <w:t>......</w:t>
      </w:r>
      <w:r w:rsidR="006F194C">
        <w:rPr>
          <w:b/>
          <w:sz w:val="26"/>
          <w:szCs w:val="26"/>
        </w:rPr>
        <w:t>.............</w:t>
      </w:r>
      <w:r w:rsidR="006F194C">
        <w:rPr>
          <w:b/>
          <w:sz w:val="26"/>
          <w:szCs w:val="26"/>
        </w:rPr>
        <w:t>2</w:t>
      </w:r>
    </w:p>
    <w:p w:rsidR="00A3283C" w:rsidRPr="006F194C" w:rsidRDefault="00194953" w:rsidP="00194953">
      <w:pPr>
        <w:ind w:left="525" w:right="180"/>
        <w:rPr>
          <w:sz w:val="26"/>
          <w:szCs w:val="26"/>
        </w:rPr>
      </w:pPr>
      <w:r>
        <w:rPr>
          <w:b/>
          <w:sz w:val="26"/>
          <w:szCs w:val="26"/>
        </w:rPr>
        <w:t xml:space="preserve">2. </w:t>
      </w:r>
      <w:r w:rsidRPr="0001058D">
        <w:rPr>
          <w:b/>
          <w:color w:val="000000"/>
          <w:sz w:val="27"/>
          <w:szCs w:val="27"/>
        </w:rPr>
        <w:t>Thực hiện các yêu cầu cho trang Người dùng</w:t>
      </w:r>
      <w:r>
        <w:rPr>
          <w:b/>
          <w:color w:val="000000"/>
          <w:sz w:val="27"/>
          <w:szCs w:val="27"/>
        </w:rPr>
        <w:br/>
        <w:t xml:space="preserve">   2.a.</w:t>
      </w:r>
      <w:r w:rsidRPr="00194953">
        <w:rPr>
          <w:b/>
          <w:color w:val="000000"/>
          <w:sz w:val="27"/>
          <w:szCs w:val="27"/>
        </w:rPr>
        <w:t xml:space="preserve"> </w:t>
      </w:r>
      <w:r w:rsidRPr="0001058D">
        <w:rPr>
          <w:b/>
          <w:color w:val="000000"/>
          <w:sz w:val="27"/>
          <w:szCs w:val="27"/>
        </w:rPr>
        <w:t>Download 1 template bán hàng bất kỳ, hiệu chỉnh lại cho phù hợp với dữ l</w:t>
      </w:r>
      <w:r>
        <w:rPr>
          <w:b/>
          <w:color w:val="000000"/>
          <w:sz w:val="27"/>
          <w:szCs w:val="27"/>
        </w:rPr>
        <w:t>iệu của bảng Sản phẩm</w:t>
      </w:r>
      <w:r>
        <w:rPr>
          <w:b/>
          <w:color w:val="000000"/>
          <w:sz w:val="27"/>
          <w:szCs w:val="27"/>
        </w:rPr>
        <w:br/>
        <w:t xml:space="preserve">   2.b.</w:t>
      </w:r>
      <w:r w:rsidRPr="00194953">
        <w:rPr>
          <w:b/>
          <w:color w:val="000000"/>
          <w:sz w:val="27"/>
          <w:szCs w:val="27"/>
        </w:rPr>
        <w:t xml:space="preserve"> </w:t>
      </w:r>
      <w:r w:rsidRPr="0001058D">
        <w:rPr>
          <w:b/>
          <w:color w:val="000000"/>
          <w:sz w:val="27"/>
          <w:szCs w:val="27"/>
        </w:rPr>
        <w:t>Đổ dữ liệu của bảng sản phẩm vào trang chủ</w:t>
      </w:r>
      <w:r w:rsidR="006F194C">
        <w:rPr>
          <w:b/>
          <w:color w:val="000000"/>
          <w:sz w:val="27"/>
          <w:szCs w:val="27"/>
        </w:rPr>
        <w:br/>
      </w:r>
    </w:p>
    <w:p w:rsidR="00194953" w:rsidRDefault="00194953">
      <w:pPr>
        <w:spacing w:before="8" w:line="140" w:lineRule="exact"/>
        <w:rPr>
          <w:b/>
          <w:spacing w:val="-2"/>
          <w:sz w:val="28"/>
          <w:szCs w:val="28"/>
        </w:rPr>
      </w:pPr>
      <w:r>
        <w:rPr>
          <w:b/>
          <w:spacing w:val="-2"/>
          <w:sz w:val="28"/>
          <w:szCs w:val="28"/>
        </w:rPr>
        <w:br/>
      </w:r>
    </w:p>
    <w:p w:rsidR="00194953" w:rsidRDefault="00194953">
      <w:pPr>
        <w:rPr>
          <w:b/>
          <w:spacing w:val="-2"/>
          <w:sz w:val="28"/>
          <w:szCs w:val="28"/>
        </w:rPr>
      </w:pPr>
      <w:r>
        <w:rPr>
          <w:b/>
          <w:spacing w:val="-2"/>
          <w:sz w:val="28"/>
          <w:szCs w:val="28"/>
        </w:rPr>
        <w:br w:type="page"/>
      </w:r>
    </w:p>
    <w:p w:rsidR="00FC3B9C" w:rsidRDefault="00FC3B9C">
      <w:pPr>
        <w:spacing w:before="8" w:line="140" w:lineRule="exact"/>
        <w:rPr>
          <w:sz w:val="14"/>
          <w:szCs w:val="14"/>
        </w:rPr>
      </w:pPr>
    </w:p>
    <w:p w:rsidR="005C7FC2" w:rsidRDefault="005C7FC2" w:rsidP="006B166A">
      <w:pPr>
        <w:pStyle w:val="NormalWeb"/>
        <w:rPr>
          <w:b/>
          <w:color w:val="000000"/>
          <w:sz w:val="27"/>
          <w:szCs w:val="27"/>
        </w:rPr>
      </w:pPr>
      <w:r>
        <w:rPr>
          <w:b/>
          <w:color w:val="000000"/>
          <w:sz w:val="27"/>
          <w:szCs w:val="27"/>
        </w:rPr>
        <w:t>I.</w:t>
      </w:r>
      <w:r w:rsidRPr="005C7FC2">
        <w:rPr>
          <w:b/>
          <w:color w:val="000000"/>
          <w:sz w:val="27"/>
          <w:szCs w:val="27"/>
        </w:rPr>
        <w:t xml:space="preserve"> </w:t>
      </w:r>
      <w:r w:rsidR="006B166A">
        <w:rPr>
          <w:b/>
          <w:color w:val="000000"/>
          <w:sz w:val="27"/>
          <w:szCs w:val="27"/>
        </w:rPr>
        <w:t>Tạo CSDL và các project</w:t>
      </w:r>
      <w:proofErr w:type="gramStart"/>
      <w:r w:rsidR="0001058D">
        <w:rPr>
          <w:b/>
          <w:color w:val="000000"/>
          <w:sz w:val="27"/>
          <w:szCs w:val="27"/>
        </w:rPr>
        <w:t>:</w:t>
      </w:r>
      <w:proofErr w:type="gramEnd"/>
      <w:r w:rsidR="0001058D">
        <w:rPr>
          <w:b/>
          <w:color w:val="000000"/>
          <w:sz w:val="27"/>
          <w:szCs w:val="27"/>
        </w:rPr>
        <w:br/>
      </w:r>
      <w:r w:rsidR="006B166A">
        <w:rPr>
          <w:b/>
          <w:color w:val="000000"/>
          <w:sz w:val="27"/>
          <w:szCs w:val="27"/>
        </w:rPr>
        <w:br/>
        <w:t xml:space="preserve">B0: </w:t>
      </w:r>
      <w:r w:rsidRPr="005C7FC2">
        <w:rPr>
          <w:b/>
          <w:color w:val="000000"/>
          <w:sz w:val="27"/>
          <w:szCs w:val="27"/>
        </w:rPr>
        <w:t>Tạo Database ở SQL Server mang tên HoTenDB, có các bảng trong cơ sở dữ liệu theo video tham khảo, có các bảng UserAccount (ID, UserName, Password, Status), bảng Sản Phẩm (Product: ID, Name, UnitCost, Quantity, Image, Description, Status) và bảng Loại Sản phẩm (Category: ID, Name, Description) có quan hệ 1-n.</w:t>
      </w:r>
      <w:r>
        <w:rPr>
          <w:b/>
          <w:color w:val="000000"/>
          <w:sz w:val="27"/>
          <w:szCs w:val="27"/>
        </w:rPr>
        <w:br/>
      </w:r>
      <w:r w:rsidR="006B166A" w:rsidRPr="006B166A">
        <w:rPr>
          <w:b/>
          <w:noProof/>
          <w:color w:val="000000"/>
          <w:sz w:val="27"/>
          <w:szCs w:val="27"/>
        </w:rPr>
        <w:drawing>
          <wp:inline distT="0" distB="0" distL="0" distR="0" wp14:anchorId="59FDC18F" wp14:editId="7801C842">
            <wp:extent cx="1800476" cy="1914792"/>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1914792"/>
                    </a:xfrm>
                    <a:prstGeom prst="rect">
                      <a:avLst/>
                    </a:prstGeom>
                  </pic:spPr>
                </pic:pic>
              </a:graphicData>
            </a:graphic>
          </wp:inline>
        </w:drawing>
      </w:r>
    </w:p>
    <w:p w:rsidR="005C7FC2" w:rsidRPr="005C7FC2" w:rsidRDefault="005C7FC2" w:rsidP="005C7FC2">
      <w:pPr>
        <w:pStyle w:val="NormalWeb"/>
        <w:jc w:val="both"/>
        <w:rPr>
          <w:b/>
          <w:color w:val="000000"/>
          <w:sz w:val="27"/>
          <w:szCs w:val="27"/>
        </w:rPr>
      </w:pPr>
    </w:p>
    <w:p w:rsidR="005C7FC2" w:rsidRPr="005C7FC2" w:rsidRDefault="006B166A" w:rsidP="006B166A">
      <w:pPr>
        <w:pStyle w:val="NormalWeb"/>
        <w:rPr>
          <w:b/>
          <w:color w:val="000000"/>
          <w:sz w:val="27"/>
          <w:szCs w:val="27"/>
        </w:rPr>
      </w:pPr>
      <w:r>
        <w:rPr>
          <w:b/>
          <w:color w:val="000000"/>
          <w:sz w:val="27"/>
          <w:szCs w:val="27"/>
        </w:rPr>
        <w:t>B1:</w:t>
      </w:r>
      <w:r w:rsidR="005C7FC2" w:rsidRPr="005C7FC2">
        <w:rPr>
          <w:b/>
          <w:color w:val="000000"/>
          <w:sz w:val="27"/>
          <w:szCs w:val="27"/>
        </w:rPr>
        <w:t xml:space="preserve"> Tạo mới 1 project tên TestUngDung, dạng ASP.NET Web Application (chọn MVC</w:t>
      </w:r>
      <w:r>
        <w:rPr>
          <w:b/>
          <w:color w:val="000000"/>
          <w:sz w:val="27"/>
          <w:szCs w:val="27"/>
        </w:rPr>
        <w:t>)</w:t>
      </w:r>
      <w:r>
        <w:rPr>
          <w:b/>
          <w:color w:val="000000"/>
          <w:sz w:val="27"/>
          <w:szCs w:val="27"/>
        </w:rPr>
        <w:br/>
      </w:r>
      <w:r w:rsidRPr="006B166A">
        <w:rPr>
          <w:b/>
          <w:noProof/>
          <w:color w:val="000000"/>
          <w:sz w:val="27"/>
          <w:szCs w:val="27"/>
        </w:rPr>
        <w:drawing>
          <wp:inline distT="0" distB="0" distL="0" distR="0" wp14:anchorId="17CD57D0" wp14:editId="2996271B">
            <wp:extent cx="1867161" cy="27626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7161" cy="276264"/>
                    </a:xfrm>
                    <a:prstGeom prst="rect">
                      <a:avLst/>
                    </a:prstGeom>
                  </pic:spPr>
                </pic:pic>
              </a:graphicData>
            </a:graphic>
          </wp:inline>
        </w:drawing>
      </w:r>
    </w:p>
    <w:p w:rsidR="005C7FC2" w:rsidRPr="005C7FC2" w:rsidRDefault="005C7FC2" w:rsidP="006B166A">
      <w:pPr>
        <w:pStyle w:val="NormalWeb"/>
        <w:rPr>
          <w:b/>
          <w:color w:val="000000"/>
          <w:sz w:val="27"/>
          <w:szCs w:val="27"/>
        </w:rPr>
      </w:pPr>
      <w:r w:rsidRPr="005C7FC2">
        <w:rPr>
          <w:b/>
          <w:color w:val="000000"/>
          <w:sz w:val="27"/>
          <w:szCs w:val="27"/>
        </w:rPr>
        <w:t>Bước 2: Click phải vào solution, tạo mới 1 ứng dụng dạng Class Library (.NET Framework), tên ModelEF</w:t>
      </w:r>
      <w:r w:rsidR="006B166A">
        <w:rPr>
          <w:b/>
          <w:color w:val="000000"/>
          <w:sz w:val="27"/>
          <w:szCs w:val="27"/>
        </w:rPr>
        <w:br/>
      </w:r>
      <w:r w:rsidR="006B166A" w:rsidRPr="006B166A">
        <w:rPr>
          <w:b/>
          <w:noProof/>
          <w:color w:val="000000"/>
          <w:sz w:val="27"/>
          <w:szCs w:val="27"/>
        </w:rPr>
        <w:drawing>
          <wp:inline distT="0" distB="0" distL="0" distR="0" wp14:anchorId="71592F30" wp14:editId="74E1DF57">
            <wp:extent cx="2629267" cy="37152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267" cy="371527"/>
                    </a:xfrm>
                    <a:prstGeom prst="rect">
                      <a:avLst/>
                    </a:prstGeom>
                  </pic:spPr>
                </pic:pic>
              </a:graphicData>
            </a:graphic>
          </wp:inline>
        </w:drawing>
      </w:r>
    </w:p>
    <w:p w:rsidR="005C7FC2" w:rsidRPr="005C7FC2" w:rsidRDefault="005C7FC2" w:rsidP="006B166A">
      <w:pPr>
        <w:pStyle w:val="NormalWeb"/>
        <w:rPr>
          <w:b/>
          <w:color w:val="000000"/>
          <w:sz w:val="27"/>
          <w:szCs w:val="27"/>
        </w:rPr>
      </w:pPr>
      <w:r w:rsidRPr="005C7FC2">
        <w:rPr>
          <w:b/>
          <w:color w:val="000000"/>
          <w:sz w:val="27"/>
          <w:szCs w:val="27"/>
        </w:rPr>
        <w:t>Bước 3: Click phải vào ModelEF, chọn Add, New Folder đặt tên Model. Sau đó click phải vào thư mục Model, Add New Item, chọn thẻ Data, chọn ADO.NET Entity Data Model, đặt tên HoTenContext (HoTenCuaMinh), chọn Code First from Database, chọn New Connection: thiết lập Server name: .\SQLExpress (với phiên bản SQLExpress, phiên bản thông thường: gõ . hoặc (local) Sau đó chọn database HoTenDB cần kết nối đến.</w:t>
      </w:r>
      <w:r w:rsidR="006B166A">
        <w:rPr>
          <w:b/>
          <w:color w:val="000000"/>
          <w:sz w:val="27"/>
          <w:szCs w:val="27"/>
        </w:rPr>
        <w:br/>
      </w:r>
      <w:r w:rsidR="006B166A" w:rsidRPr="006B166A">
        <w:rPr>
          <w:b/>
          <w:noProof/>
          <w:color w:val="000000"/>
          <w:sz w:val="27"/>
          <w:szCs w:val="27"/>
        </w:rPr>
        <w:drawing>
          <wp:inline distT="0" distB="0" distL="0" distR="0" wp14:anchorId="2260E66C" wp14:editId="60B2E0AD">
            <wp:extent cx="1762371" cy="285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2371" cy="285790"/>
                    </a:xfrm>
                    <a:prstGeom prst="rect">
                      <a:avLst/>
                    </a:prstGeom>
                  </pic:spPr>
                </pic:pic>
              </a:graphicData>
            </a:graphic>
          </wp:inline>
        </w:drawing>
      </w:r>
    </w:p>
    <w:p w:rsidR="005C7FC2" w:rsidRPr="005C7FC2" w:rsidRDefault="005C7FC2" w:rsidP="005C7FC2">
      <w:pPr>
        <w:pStyle w:val="NormalWeb"/>
        <w:jc w:val="both"/>
        <w:rPr>
          <w:b/>
          <w:color w:val="000000"/>
          <w:sz w:val="27"/>
          <w:szCs w:val="27"/>
        </w:rPr>
      </w:pPr>
      <w:r w:rsidRPr="005C7FC2">
        <w:rPr>
          <w:b/>
          <w:color w:val="000000"/>
          <w:sz w:val="27"/>
          <w:szCs w:val="27"/>
        </w:rPr>
        <w:t>Bước 4: Click phải vào project ModelEF, Build ứng dụng.</w:t>
      </w:r>
    </w:p>
    <w:p w:rsidR="005C7FC2" w:rsidRPr="005C7FC2" w:rsidRDefault="005C7FC2" w:rsidP="006B166A">
      <w:pPr>
        <w:pStyle w:val="NormalWeb"/>
        <w:rPr>
          <w:b/>
          <w:color w:val="000000"/>
          <w:sz w:val="27"/>
          <w:szCs w:val="27"/>
        </w:rPr>
      </w:pPr>
      <w:r w:rsidRPr="005C7FC2">
        <w:rPr>
          <w:b/>
          <w:color w:val="000000"/>
          <w:sz w:val="27"/>
          <w:szCs w:val="27"/>
        </w:rPr>
        <w:t>Bước 5: Thêm tham chiếu: Từ project TestUngDung, thêm tham chiếu đến project ModelEF bằng cách, click phải vào Reference, chọn Add Reference, chọn thẻ Project, và tích chọn Project ModelEF</w:t>
      </w:r>
      <w:r w:rsidR="006B166A">
        <w:rPr>
          <w:b/>
          <w:color w:val="000000"/>
          <w:sz w:val="27"/>
          <w:szCs w:val="27"/>
        </w:rPr>
        <w:br/>
      </w:r>
      <w:r w:rsidR="006B166A" w:rsidRPr="006B166A">
        <w:rPr>
          <w:b/>
          <w:noProof/>
          <w:color w:val="000000"/>
          <w:sz w:val="27"/>
          <w:szCs w:val="27"/>
        </w:rPr>
        <w:drawing>
          <wp:inline distT="0" distB="0" distL="0" distR="0" wp14:anchorId="20E6A58E" wp14:editId="20AF55EC">
            <wp:extent cx="3896269" cy="6477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6269" cy="647790"/>
                    </a:xfrm>
                    <a:prstGeom prst="rect">
                      <a:avLst/>
                    </a:prstGeom>
                  </pic:spPr>
                </pic:pic>
              </a:graphicData>
            </a:graphic>
          </wp:inline>
        </w:drawing>
      </w:r>
    </w:p>
    <w:p w:rsidR="005C7FC2" w:rsidRPr="005C7FC2" w:rsidRDefault="005C7FC2" w:rsidP="006B166A">
      <w:pPr>
        <w:pStyle w:val="NormalWeb"/>
        <w:rPr>
          <w:b/>
          <w:color w:val="000000"/>
          <w:sz w:val="27"/>
          <w:szCs w:val="27"/>
        </w:rPr>
      </w:pPr>
      <w:r w:rsidRPr="005C7FC2">
        <w:rPr>
          <w:b/>
          <w:color w:val="000000"/>
          <w:sz w:val="27"/>
          <w:szCs w:val="27"/>
        </w:rPr>
        <w:lastRenderedPageBreak/>
        <w:t xml:space="preserve">Bước 6: Cài đặt Entity Framework cho Project TestUngDung: Click phải vào Project TestUngDung, chọn Manage Nuget Packets, chọn </w:t>
      </w:r>
      <w:proofErr w:type="gramStart"/>
      <w:r w:rsidRPr="005C7FC2">
        <w:rPr>
          <w:b/>
          <w:color w:val="000000"/>
          <w:sz w:val="27"/>
          <w:szCs w:val="27"/>
        </w:rPr>
        <w:t>Browse</w:t>
      </w:r>
      <w:proofErr w:type="gramEnd"/>
      <w:r w:rsidRPr="005C7FC2">
        <w:rPr>
          <w:b/>
          <w:color w:val="000000"/>
          <w:sz w:val="27"/>
          <w:szCs w:val="27"/>
        </w:rPr>
        <w:t>, gõ tìm Entity Framework, sau đó chọn Install để cài đặt.</w:t>
      </w:r>
      <w:r w:rsidR="006B166A">
        <w:rPr>
          <w:b/>
          <w:color w:val="000000"/>
          <w:sz w:val="27"/>
          <w:szCs w:val="27"/>
        </w:rPr>
        <w:br/>
      </w:r>
      <w:r w:rsidR="006B166A" w:rsidRPr="006B166A">
        <w:rPr>
          <w:b/>
          <w:noProof/>
          <w:color w:val="000000"/>
          <w:sz w:val="27"/>
          <w:szCs w:val="27"/>
        </w:rPr>
        <w:drawing>
          <wp:inline distT="0" distB="0" distL="0" distR="0" wp14:anchorId="578ADEC8" wp14:editId="3C0B7C34">
            <wp:extent cx="1733792" cy="247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3792" cy="247685"/>
                    </a:xfrm>
                    <a:prstGeom prst="rect">
                      <a:avLst/>
                    </a:prstGeom>
                  </pic:spPr>
                </pic:pic>
              </a:graphicData>
            </a:graphic>
          </wp:inline>
        </w:drawing>
      </w:r>
    </w:p>
    <w:p w:rsidR="00194953" w:rsidRDefault="00D02392" w:rsidP="00D02392">
      <w:pPr>
        <w:pStyle w:val="NormalWeb"/>
        <w:rPr>
          <w:b/>
          <w:color w:val="000000"/>
          <w:sz w:val="27"/>
          <w:szCs w:val="27"/>
        </w:rPr>
      </w:pPr>
      <w:r w:rsidRPr="00D02392">
        <w:rPr>
          <w:b/>
          <w:noProof/>
          <w:color w:val="000000"/>
          <w:sz w:val="27"/>
          <w:szCs w:val="27"/>
        </w:rPr>
        <w:drawing>
          <wp:anchor distT="0" distB="0" distL="114300" distR="114300" simplePos="0" relativeHeight="251657216" behindDoc="0" locked="0" layoutInCell="1" allowOverlap="1" wp14:anchorId="159B45AB" wp14:editId="00CC796E">
            <wp:simplePos x="0" y="0"/>
            <wp:positionH relativeFrom="column">
              <wp:posOffset>-940322</wp:posOffset>
            </wp:positionH>
            <wp:positionV relativeFrom="paragraph">
              <wp:posOffset>767080</wp:posOffset>
            </wp:positionV>
            <wp:extent cx="16328390" cy="850900"/>
            <wp:effectExtent l="0" t="0" r="0" b="6350"/>
            <wp:wrapThrough wrapText="bothSides">
              <wp:wrapPolygon edited="0">
                <wp:start x="0" y="0"/>
                <wp:lineTo x="0" y="21278"/>
                <wp:lineTo x="21571" y="21278"/>
                <wp:lineTo x="2157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328390" cy="850900"/>
                    </a:xfrm>
                    <a:prstGeom prst="rect">
                      <a:avLst/>
                    </a:prstGeom>
                  </pic:spPr>
                </pic:pic>
              </a:graphicData>
            </a:graphic>
            <wp14:sizeRelH relativeFrom="page">
              <wp14:pctWidth>0</wp14:pctWidth>
            </wp14:sizeRelH>
            <wp14:sizeRelV relativeFrom="page">
              <wp14:pctHeight>0</wp14:pctHeight>
            </wp14:sizeRelV>
          </wp:anchor>
        </w:drawing>
      </w:r>
      <w:r w:rsidR="005C7FC2" w:rsidRPr="005C7FC2">
        <w:rPr>
          <w:b/>
          <w:color w:val="000000"/>
          <w:sz w:val="27"/>
          <w:szCs w:val="27"/>
        </w:rPr>
        <w:t>Bước 7: Copy chuỗi kết nối: Ở project ModelEF, mở file App.config, copy thẻ &lt;connectionStrings&gt; vào file Web.config ở project TestUngDung đặt trong thẻ &lt;configuration&gt;</w:t>
      </w:r>
      <w:r>
        <w:rPr>
          <w:b/>
          <w:color w:val="000000"/>
          <w:sz w:val="27"/>
          <w:szCs w:val="27"/>
        </w:rPr>
        <w:br/>
      </w:r>
      <w:r w:rsidR="00194953">
        <w:rPr>
          <w:b/>
          <w:color w:val="000000"/>
          <w:sz w:val="27"/>
          <w:szCs w:val="27"/>
        </w:rPr>
        <w:br/>
      </w:r>
    </w:p>
    <w:p w:rsidR="00194953" w:rsidRDefault="00194953">
      <w:pPr>
        <w:rPr>
          <w:b/>
          <w:color w:val="000000"/>
          <w:sz w:val="27"/>
          <w:szCs w:val="27"/>
        </w:rPr>
      </w:pPr>
      <w:r>
        <w:rPr>
          <w:b/>
          <w:color w:val="000000"/>
          <w:sz w:val="27"/>
          <w:szCs w:val="27"/>
        </w:rPr>
        <w:br w:type="page"/>
      </w:r>
    </w:p>
    <w:p w:rsidR="00D02392" w:rsidRDefault="00D02392" w:rsidP="00D02392">
      <w:pPr>
        <w:pStyle w:val="NormalWeb"/>
        <w:rPr>
          <w:color w:val="000000"/>
          <w:sz w:val="27"/>
          <w:szCs w:val="27"/>
        </w:rPr>
      </w:pPr>
      <w:r>
        <w:rPr>
          <w:b/>
          <w:color w:val="000000"/>
          <w:sz w:val="27"/>
          <w:szCs w:val="27"/>
        </w:rPr>
        <w:lastRenderedPageBreak/>
        <w:t xml:space="preserve">II. Các yêu cầu </w:t>
      </w:r>
      <w:proofErr w:type="gramStart"/>
      <w:r>
        <w:rPr>
          <w:b/>
          <w:color w:val="000000"/>
          <w:sz w:val="27"/>
          <w:szCs w:val="27"/>
        </w:rPr>
        <w:t>khi chạy :</w:t>
      </w:r>
      <w:proofErr w:type="gramEnd"/>
      <w:r>
        <w:rPr>
          <w:b/>
          <w:color w:val="000000"/>
          <w:sz w:val="27"/>
          <w:szCs w:val="27"/>
        </w:rPr>
        <w:br/>
      </w:r>
      <w:r w:rsidRPr="0001058D">
        <w:rPr>
          <w:b/>
          <w:color w:val="000000"/>
          <w:sz w:val="27"/>
          <w:szCs w:val="27"/>
        </w:rPr>
        <w:t>1. Thực hiện các yêu cầu cho trang Admin:</w:t>
      </w:r>
    </w:p>
    <w:p w:rsidR="00D02392" w:rsidRDefault="00D02392" w:rsidP="00D02392">
      <w:pPr>
        <w:pStyle w:val="NormalWeb"/>
        <w:rPr>
          <w:color w:val="000000"/>
          <w:sz w:val="27"/>
          <w:szCs w:val="27"/>
        </w:rPr>
      </w:pPr>
      <w:r w:rsidRPr="0001058D">
        <w:rPr>
          <w:b/>
          <w:color w:val="000000"/>
          <w:sz w:val="27"/>
          <w:szCs w:val="27"/>
        </w:rPr>
        <w:t>a. Sử dụng template Admin mẫu, hiệu chỉnh lại cho phù hợp, và sử dụng các class css, bootstrap cho các chức năng bên dưới. (1 đ)</w:t>
      </w:r>
      <w:r w:rsidR="00F324E6">
        <w:rPr>
          <w:color w:val="000000"/>
          <w:sz w:val="27"/>
          <w:szCs w:val="27"/>
        </w:rPr>
        <w:br/>
      </w:r>
      <w:r w:rsidR="00F324E6" w:rsidRPr="00F324E6">
        <w:rPr>
          <w:noProof/>
          <w:color w:val="000000"/>
          <w:sz w:val="27"/>
          <w:szCs w:val="27"/>
        </w:rPr>
        <w:drawing>
          <wp:inline distT="0" distB="0" distL="0" distR="0" wp14:anchorId="3865B80E" wp14:editId="4E798C34">
            <wp:extent cx="3315163" cy="41344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5163" cy="4134427"/>
                    </a:xfrm>
                    <a:prstGeom prst="rect">
                      <a:avLst/>
                    </a:prstGeom>
                  </pic:spPr>
                </pic:pic>
              </a:graphicData>
            </a:graphic>
          </wp:inline>
        </w:drawing>
      </w:r>
    </w:p>
    <w:p w:rsidR="00D02392" w:rsidRPr="0001058D" w:rsidRDefault="00D02392" w:rsidP="00D02392">
      <w:pPr>
        <w:pStyle w:val="NormalWeb"/>
        <w:rPr>
          <w:b/>
          <w:color w:val="000000"/>
          <w:sz w:val="27"/>
          <w:szCs w:val="27"/>
        </w:rPr>
      </w:pPr>
      <w:r w:rsidRPr="0001058D">
        <w:rPr>
          <w:b/>
          <w:color w:val="000000"/>
          <w:sz w:val="27"/>
          <w:szCs w:val="27"/>
        </w:rPr>
        <w:lastRenderedPageBreak/>
        <w:t>b. Thực hiện chức năng Kiểm tra đăng nhập (1đ)</w:t>
      </w:r>
      <w:r w:rsidR="000F633A" w:rsidRPr="0001058D">
        <w:rPr>
          <w:b/>
          <w:color w:val="000000"/>
          <w:sz w:val="27"/>
          <w:szCs w:val="27"/>
        </w:rPr>
        <w:br/>
      </w:r>
      <w:r w:rsidR="0008414D" w:rsidRPr="0001058D">
        <w:rPr>
          <w:b/>
          <w:noProof/>
          <w:color w:val="000000"/>
          <w:sz w:val="27"/>
          <w:szCs w:val="27"/>
        </w:rPr>
        <w:drawing>
          <wp:inline distT="0" distB="0" distL="0" distR="0" wp14:anchorId="5D209828" wp14:editId="58D204A2">
            <wp:extent cx="4763165" cy="5087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65" cy="5087060"/>
                    </a:xfrm>
                    <a:prstGeom prst="rect">
                      <a:avLst/>
                    </a:prstGeom>
                  </pic:spPr>
                </pic:pic>
              </a:graphicData>
            </a:graphic>
          </wp:inline>
        </w:drawing>
      </w:r>
      <w:r w:rsidR="00194953">
        <w:rPr>
          <w:b/>
          <w:color w:val="000000"/>
          <w:sz w:val="27"/>
          <w:szCs w:val="27"/>
        </w:rPr>
        <w:br/>
      </w:r>
      <w:r w:rsidR="00194953" w:rsidRPr="00194953">
        <w:rPr>
          <w:b/>
          <w:color w:val="000000"/>
          <w:sz w:val="27"/>
          <w:szCs w:val="27"/>
        </w:rPr>
        <w:lastRenderedPageBreak/>
        <w:drawing>
          <wp:inline distT="0" distB="0" distL="0" distR="0" wp14:anchorId="1CD0B076" wp14:editId="70663975">
            <wp:extent cx="5994400" cy="53428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4400" cy="5342890"/>
                    </a:xfrm>
                    <a:prstGeom prst="rect">
                      <a:avLst/>
                    </a:prstGeom>
                  </pic:spPr>
                </pic:pic>
              </a:graphicData>
            </a:graphic>
          </wp:inline>
        </w:drawing>
      </w:r>
    </w:p>
    <w:p w:rsidR="00D02392" w:rsidRPr="0001058D" w:rsidRDefault="00D02392" w:rsidP="00D02392">
      <w:pPr>
        <w:pStyle w:val="NormalWeb"/>
        <w:rPr>
          <w:b/>
          <w:color w:val="000000"/>
          <w:sz w:val="27"/>
          <w:szCs w:val="27"/>
        </w:rPr>
      </w:pPr>
      <w:r w:rsidRPr="0001058D">
        <w:rPr>
          <w:b/>
          <w:color w:val="000000"/>
          <w:sz w:val="27"/>
          <w:szCs w:val="27"/>
        </w:rPr>
        <w:t>c. Hiển thị danh sách UserAccount</w:t>
      </w:r>
    </w:p>
    <w:p w:rsidR="00D02392" w:rsidRDefault="00D02392" w:rsidP="00D02392">
      <w:pPr>
        <w:pStyle w:val="NormalWeb"/>
        <w:rPr>
          <w:color w:val="000000"/>
          <w:sz w:val="27"/>
          <w:szCs w:val="27"/>
        </w:rPr>
      </w:pPr>
      <w:r w:rsidRPr="0001058D">
        <w:rPr>
          <w:b/>
          <w:color w:val="000000"/>
          <w:sz w:val="27"/>
          <w:szCs w:val="27"/>
        </w:rPr>
        <w:t>- Phân trang danh sách tài khoản người dùng (5 user/trang) và chức năng tìm kiếm (1đ)</w:t>
      </w:r>
      <w:r w:rsidR="006C3F00">
        <w:rPr>
          <w:color w:val="000000"/>
          <w:sz w:val="27"/>
          <w:szCs w:val="27"/>
        </w:rPr>
        <w:br/>
      </w:r>
      <w:r w:rsidR="006C3F00" w:rsidRPr="006C3F00">
        <w:rPr>
          <w:noProof/>
          <w:color w:val="000000"/>
          <w:sz w:val="27"/>
          <w:szCs w:val="27"/>
        </w:rPr>
        <w:drawing>
          <wp:inline distT="0" distB="0" distL="0" distR="0" wp14:anchorId="794EEF48" wp14:editId="06A0AEED">
            <wp:extent cx="5994400" cy="20085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4400" cy="2008505"/>
                    </a:xfrm>
                    <a:prstGeom prst="rect">
                      <a:avLst/>
                    </a:prstGeom>
                  </pic:spPr>
                </pic:pic>
              </a:graphicData>
            </a:graphic>
          </wp:inline>
        </w:drawing>
      </w:r>
      <w:r w:rsidR="00194953">
        <w:rPr>
          <w:b/>
          <w:color w:val="000000"/>
          <w:sz w:val="27"/>
          <w:szCs w:val="27"/>
        </w:rPr>
        <w:br/>
      </w:r>
      <w:r w:rsidR="00194953" w:rsidRPr="00194953">
        <w:rPr>
          <w:color w:val="000000"/>
          <w:sz w:val="27"/>
          <w:szCs w:val="27"/>
        </w:rPr>
        <w:lastRenderedPageBreak/>
        <w:drawing>
          <wp:inline distT="0" distB="0" distL="0" distR="0" wp14:anchorId="64706913" wp14:editId="68780551">
            <wp:extent cx="5994400" cy="48260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4400" cy="4826000"/>
                    </a:xfrm>
                    <a:prstGeom prst="rect">
                      <a:avLst/>
                    </a:prstGeom>
                  </pic:spPr>
                </pic:pic>
              </a:graphicData>
            </a:graphic>
          </wp:inline>
        </w:drawing>
      </w:r>
      <w:r w:rsidR="00194953">
        <w:rPr>
          <w:b/>
          <w:color w:val="000000"/>
          <w:sz w:val="27"/>
          <w:szCs w:val="27"/>
        </w:rPr>
        <w:br/>
      </w:r>
      <w:r w:rsidR="00194953" w:rsidRPr="00194953">
        <w:rPr>
          <w:color w:val="000000"/>
          <w:sz w:val="27"/>
          <w:szCs w:val="27"/>
        </w:rPr>
        <w:drawing>
          <wp:inline distT="0" distB="0" distL="0" distR="0" wp14:anchorId="0DA00295" wp14:editId="0A75C012">
            <wp:extent cx="5994400" cy="4548505"/>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4400" cy="4548505"/>
                    </a:xfrm>
                    <a:prstGeom prst="rect">
                      <a:avLst/>
                    </a:prstGeom>
                  </pic:spPr>
                </pic:pic>
              </a:graphicData>
            </a:graphic>
          </wp:inline>
        </w:drawing>
      </w:r>
    </w:p>
    <w:p w:rsidR="00D02392" w:rsidRDefault="00D02392" w:rsidP="00D02392">
      <w:pPr>
        <w:pStyle w:val="NormalWeb"/>
        <w:rPr>
          <w:color w:val="000000"/>
          <w:sz w:val="27"/>
          <w:szCs w:val="27"/>
        </w:rPr>
      </w:pPr>
      <w:r w:rsidRPr="0001058D">
        <w:rPr>
          <w:b/>
          <w:color w:val="000000"/>
          <w:sz w:val="27"/>
          <w:szCs w:val="27"/>
        </w:rPr>
        <w:lastRenderedPageBreak/>
        <w:t>- Xóa 1 người dùng có Status là Blocked (1đ)</w:t>
      </w:r>
      <w:r w:rsidR="006C3F00" w:rsidRPr="0001058D">
        <w:rPr>
          <w:b/>
          <w:color w:val="000000"/>
          <w:sz w:val="27"/>
          <w:szCs w:val="27"/>
        </w:rPr>
        <w:br/>
      </w:r>
      <w:r w:rsidR="006C3F00" w:rsidRPr="006C3F00">
        <w:rPr>
          <w:noProof/>
          <w:color w:val="000000"/>
          <w:sz w:val="27"/>
          <w:szCs w:val="27"/>
        </w:rPr>
        <w:drawing>
          <wp:inline distT="0" distB="0" distL="0" distR="0" wp14:anchorId="7A396DCA" wp14:editId="70FB31EE">
            <wp:extent cx="5994400" cy="17818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4400" cy="1781810"/>
                    </a:xfrm>
                    <a:prstGeom prst="rect">
                      <a:avLst/>
                    </a:prstGeom>
                  </pic:spPr>
                </pic:pic>
              </a:graphicData>
            </a:graphic>
          </wp:inline>
        </w:drawing>
      </w:r>
      <w:r w:rsidR="00194953">
        <w:rPr>
          <w:b/>
          <w:color w:val="000000"/>
          <w:sz w:val="27"/>
          <w:szCs w:val="27"/>
        </w:rPr>
        <w:br/>
      </w:r>
      <w:r w:rsidR="00194953" w:rsidRPr="00194953">
        <w:rPr>
          <w:color w:val="000000"/>
          <w:sz w:val="27"/>
          <w:szCs w:val="27"/>
        </w:rPr>
        <w:drawing>
          <wp:inline distT="0" distB="0" distL="0" distR="0" wp14:anchorId="54507E1A" wp14:editId="53E5B5D8">
            <wp:extent cx="4258269" cy="4772691"/>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269" cy="4772691"/>
                    </a:xfrm>
                    <a:prstGeom prst="rect">
                      <a:avLst/>
                    </a:prstGeom>
                  </pic:spPr>
                </pic:pic>
              </a:graphicData>
            </a:graphic>
          </wp:inline>
        </w:drawing>
      </w:r>
      <w:r w:rsidR="00194953">
        <w:rPr>
          <w:b/>
          <w:color w:val="000000"/>
          <w:sz w:val="27"/>
          <w:szCs w:val="27"/>
        </w:rPr>
        <w:br/>
      </w:r>
      <w:r w:rsidR="00194953" w:rsidRPr="00194953">
        <w:rPr>
          <w:color w:val="000000"/>
          <w:sz w:val="27"/>
          <w:szCs w:val="27"/>
        </w:rPr>
        <w:drawing>
          <wp:inline distT="0" distB="0" distL="0" distR="0" wp14:anchorId="58456253" wp14:editId="0A6904EB">
            <wp:extent cx="4277322" cy="160995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7322" cy="1609950"/>
                    </a:xfrm>
                    <a:prstGeom prst="rect">
                      <a:avLst/>
                    </a:prstGeom>
                  </pic:spPr>
                </pic:pic>
              </a:graphicData>
            </a:graphic>
          </wp:inline>
        </w:drawing>
      </w:r>
    </w:p>
    <w:p w:rsidR="00D02392" w:rsidRPr="0001058D" w:rsidRDefault="00D02392" w:rsidP="00D02392">
      <w:pPr>
        <w:pStyle w:val="NormalWeb"/>
        <w:rPr>
          <w:b/>
          <w:color w:val="000000"/>
          <w:sz w:val="27"/>
          <w:szCs w:val="27"/>
        </w:rPr>
      </w:pPr>
      <w:r w:rsidRPr="0001058D">
        <w:rPr>
          <w:b/>
          <w:color w:val="000000"/>
          <w:sz w:val="27"/>
          <w:szCs w:val="27"/>
        </w:rPr>
        <w:t>d. Hiển thị danh sách sản phẩm</w:t>
      </w:r>
    </w:p>
    <w:p w:rsidR="00D02392" w:rsidRDefault="0001058D" w:rsidP="00D02392">
      <w:pPr>
        <w:pStyle w:val="NormalWeb"/>
        <w:rPr>
          <w:color w:val="000000"/>
          <w:sz w:val="27"/>
          <w:szCs w:val="27"/>
        </w:rPr>
      </w:pPr>
      <w:r>
        <w:rPr>
          <w:b/>
          <w:color w:val="000000"/>
          <w:sz w:val="27"/>
          <w:szCs w:val="27"/>
        </w:rPr>
        <w:t>- S</w:t>
      </w:r>
      <w:r w:rsidR="00D02392" w:rsidRPr="0001058D">
        <w:rPr>
          <w:b/>
          <w:color w:val="000000"/>
          <w:sz w:val="27"/>
          <w:szCs w:val="27"/>
        </w:rPr>
        <w:t xml:space="preserve">ắp xếp </w:t>
      </w:r>
      <w:proofErr w:type="gramStart"/>
      <w:r w:rsidR="00D02392" w:rsidRPr="0001058D">
        <w:rPr>
          <w:b/>
          <w:color w:val="000000"/>
          <w:sz w:val="27"/>
          <w:szCs w:val="27"/>
        </w:rPr>
        <w:t>theo</w:t>
      </w:r>
      <w:proofErr w:type="gramEnd"/>
      <w:r w:rsidR="00D02392" w:rsidRPr="0001058D">
        <w:rPr>
          <w:b/>
          <w:color w:val="000000"/>
          <w:sz w:val="27"/>
          <w:szCs w:val="27"/>
        </w:rPr>
        <w:t xml:space="preserve"> Số lượng tăng dần, Đơn giá giảm dần, dưới dạng bảng có các cột (1đ)</w:t>
      </w:r>
      <w:r w:rsidR="001327A6" w:rsidRPr="0001058D">
        <w:rPr>
          <w:b/>
          <w:color w:val="000000"/>
          <w:sz w:val="27"/>
          <w:szCs w:val="27"/>
        </w:rPr>
        <w:br/>
      </w:r>
      <w:r w:rsidR="001327A6" w:rsidRPr="001327A6">
        <w:rPr>
          <w:noProof/>
          <w:color w:val="000000"/>
          <w:sz w:val="27"/>
          <w:szCs w:val="27"/>
        </w:rPr>
        <w:lastRenderedPageBreak/>
        <w:drawing>
          <wp:inline distT="0" distB="0" distL="0" distR="0" wp14:anchorId="50088283" wp14:editId="28E90633">
            <wp:extent cx="5994400" cy="145796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4400" cy="1457960"/>
                    </a:xfrm>
                    <a:prstGeom prst="rect">
                      <a:avLst/>
                    </a:prstGeom>
                  </pic:spPr>
                </pic:pic>
              </a:graphicData>
            </a:graphic>
          </wp:inline>
        </w:drawing>
      </w:r>
      <w:r w:rsidR="00194953">
        <w:rPr>
          <w:b/>
          <w:color w:val="000000"/>
          <w:sz w:val="27"/>
          <w:szCs w:val="27"/>
        </w:rPr>
        <w:br/>
      </w:r>
      <w:r w:rsidR="00194953" w:rsidRPr="00194953">
        <w:rPr>
          <w:color w:val="000000"/>
          <w:sz w:val="27"/>
          <w:szCs w:val="27"/>
        </w:rPr>
        <w:drawing>
          <wp:inline distT="0" distB="0" distL="0" distR="0" wp14:anchorId="103A4AA2" wp14:editId="2611537E">
            <wp:extent cx="5994400" cy="44773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4400" cy="4477385"/>
                    </a:xfrm>
                    <a:prstGeom prst="rect">
                      <a:avLst/>
                    </a:prstGeom>
                  </pic:spPr>
                </pic:pic>
              </a:graphicData>
            </a:graphic>
          </wp:inline>
        </w:drawing>
      </w:r>
      <w:r w:rsidR="00194953">
        <w:rPr>
          <w:b/>
          <w:color w:val="000000"/>
          <w:sz w:val="27"/>
          <w:szCs w:val="27"/>
        </w:rPr>
        <w:br/>
      </w:r>
    </w:p>
    <w:p w:rsidR="00D02392" w:rsidRDefault="0001058D" w:rsidP="00D02392">
      <w:pPr>
        <w:pStyle w:val="NormalWeb"/>
        <w:rPr>
          <w:color w:val="000000"/>
          <w:sz w:val="27"/>
          <w:szCs w:val="27"/>
        </w:rPr>
      </w:pPr>
      <w:r>
        <w:rPr>
          <w:b/>
          <w:color w:val="000000"/>
          <w:sz w:val="27"/>
          <w:szCs w:val="27"/>
        </w:rPr>
        <w:t>-</w:t>
      </w:r>
      <w:r w:rsidR="00D02392" w:rsidRPr="0001058D">
        <w:rPr>
          <w:b/>
          <w:color w:val="000000"/>
          <w:sz w:val="27"/>
          <w:szCs w:val="27"/>
        </w:rPr>
        <w:t>Click vào link Xem chi tiết (ở cột Thao tác) sẽ chuyển đến trang xem được chi tiết của sản phẩm (1đ)</w:t>
      </w:r>
      <w:r w:rsidR="001327A6">
        <w:rPr>
          <w:color w:val="000000"/>
          <w:sz w:val="27"/>
          <w:szCs w:val="27"/>
        </w:rPr>
        <w:br/>
      </w:r>
      <w:r w:rsidR="001327A6" w:rsidRPr="001327A6">
        <w:rPr>
          <w:noProof/>
          <w:color w:val="000000"/>
          <w:sz w:val="27"/>
          <w:szCs w:val="27"/>
        </w:rPr>
        <w:lastRenderedPageBreak/>
        <w:drawing>
          <wp:inline distT="0" distB="0" distL="0" distR="0" wp14:anchorId="7E800DDE" wp14:editId="698999E8">
            <wp:extent cx="5994400" cy="1163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4400" cy="1163955"/>
                    </a:xfrm>
                    <a:prstGeom prst="rect">
                      <a:avLst/>
                    </a:prstGeom>
                  </pic:spPr>
                </pic:pic>
              </a:graphicData>
            </a:graphic>
          </wp:inline>
        </w:drawing>
      </w:r>
      <w:r w:rsidR="00194953">
        <w:rPr>
          <w:b/>
          <w:color w:val="000000"/>
          <w:sz w:val="27"/>
          <w:szCs w:val="27"/>
        </w:rPr>
        <w:br/>
      </w:r>
      <w:r w:rsidR="00194953" w:rsidRPr="00194953">
        <w:rPr>
          <w:color w:val="000000"/>
          <w:sz w:val="27"/>
          <w:szCs w:val="27"/>
        </w:rPr>
        <w:drawing>
          <wp:inline distT="0" distB="0" distL="0" distR="0" wp14:anchorId="448CEBBF" wp14:editId="6D3CD29B">
            <wp:extent cx="5994400" cy="262572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4400" cy="2625725"/>
                    </a:xfrm>
                    <a:prstGeom prst="rect">
                      <a:avLst/>
                    </a:prstGeom>
                  </pic:spPr>
                </pic:pic>
              </a:graphicData>
            </a:graphic>
          </wp:inline>
        </w:drawing>
      </w:r>
    </w:p>
    <w:p w:rsidR="00D02392" w:rsidRPr="0001058D" w:rsidRDefault="00D02392" w:rsidP="00D02392">
      <w:pPr>
        <w:pStyle w:val="NormalWeb"/>
        <w:rPr>
          <w:b/>
          <w:color w:val="000000"/>
          <w:sz w:val="27"/>
          <w:szCs w:val="27"/>
        </w:rPr>
      </w:pPr>
      <w:r w:rsidRPr="0001058D">
        <w:rPr>
          <w:b/>
          <w:color w:val="000000"/>
          <w:sz w:val="27"/>
          <w:szCs w:val="27"/>
        </w:rPr>
        <w:t>e. Thiết kế form, thực hiện chức năng thêm 1 sản phẩm:</w:t>
      </w:r>
    </w:p>
    <w:p w:rsidR="00D02392" w:rsidRDefault="0001058D" w:rsidP="00D02392">
      <w:pPr>
        <w:pStyle w:val="NormalWeb"/>
        <w:rPr>
          <w:color w:val="000000"/>
          <w:sz w:val="27"/>
          <w:szCs w:val="27"/>
        </w:rPr>
      </w:pPr>
      <w:r>
        <w:rPr>
          <w:b/>
          <w:color w:val="000000"/>
          <w:sz w:val="27"/>
          <w:szCs w:val="27"/>
        </w:rPr>
        <w:t>-</w:t>
      </w:r>
      <w:r w:rsidR="00D02392" w:rsidRPr="0001058D">
        <w:rPr>
          <w:b/>
          <w:color w:val="000000"/>
          <w:sz w:val="27"/>
          <w:szCs w:val="27"/>
        </w:rPr>
        <w:t>Form gồm có các Label kèm các Textbox: ID, Tên sản phẩm, đơn giá, số lượng và Loại Sản phẩm (dropdownlist: đổ dữ liệu của bảng Loại sản phẩm vào). (2đ)</w:t>
      </w:r>
      <w:r w:rsidR="001327A6">
        <w:rPr>
          <w:color w:val="000000"/>
          <w:sz w:val="27"/>
          <w:szCs w:val="27"/>
        </w:rPr>
        <w:br/>
      </w:r>
      <w:r w:rsidR="001327A6" w:rsidRPr="001327A6">
        <w:rPr>
          <w:noProof/>
          <w:color w:val="000000"/>
          <w:sz w:val="27"/>
          <w:szCs w:val="27"/>
        </w:rPr>
        <w:drawing>
          <wp:inline distT="0" distB="0" distL="0" distR="0" wp14:anchorId="5F2F8854" wp14:editId="4F688A35">
            <wp:extent cx="5994400" cy="191897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4400" cy="1918970"/>
                    </a:xfrm>
                    <a:prstGeom prst="rect">
                      <a:avLst/>
                    </a:prstGeom>
                  </pic:spPr>
                </pic:pic>
              </a:graphicData>
            </a:graphic>
          </wp:inline>
        </w:drawing>
      </w:r>
      <w:r w:rsidR="00194953">
        <w:rPr>
          <w:b/>
          <w:color w:val="000000"/>
          <w:sz w:val="27"/>
          <w:szCs w:val="27"/>
        </w:rPr>
        <w:br/>
      </w:r>
      <w:r w:rsidR="00194953" w:rsidRPr="00194953">
        <w:rPr>
          <w:color w:val="000000"/>
          <w:sz w:val="27"/>
          <w:szCs w:val="27"/>
        </w:rPr>
        <w:lastRenderedPageBreak/>
        <w:drawing>
          <wp:inline distT="0" distB="0" distL="0" distR="0" wp14:anchorId="5B677D44" wp14:editId="05136E6D">
            <wp:extent cx="5994400" cy="62293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4400" cy="6229350"/>
                    </a:xfrm>
                    <a:prstGeom prst="rect">
                      <a:avLst/>
                    </a:prstGeom>
                  </pic:spPr>
                </pic:pic>
              </a:graphicData>
            </a:graphic>
          </wp:inline>
        </w:drawing>
      </w:r>
      <w:r w:rsidR="00194953">
        <w:rPr>
          <w:b/>
          <w:color w:val="000000"/>
          <w:sz w:val="27"/>
          <w:szCs w:val="27"/>
        </w:rPr>
        <w:br/>
      </w:r>
      <w:r w:rsidR="00194953" w:rsidRPr="00194953">
        <w:rPr>
          <w:color w:val="000000"/>
          <w:sz w:val="27"/>
          <w:szCs w:val="27"/>
        </w:rPr>
        <w:drawing>
          <wp:inline distT="0" distB="0" distL="0" distR="0" wp14:anchorId="020D956D" wp14:editId="036252F4">
            <wp:extent cx="5994400" cy="2201545"/>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4400" cy="2201545"/>
                    </a:xfrm>
                    <a:prstGeom prst="rect">
                      <a:avLst/>
                    </a:prstGeom>
                  </pic:spPr>
                </pic:pic>
              </a:graphicData>
            </a:graphic>
          </wp:inline>
        </w:drawing>
      </w:r>
    </w:p>
    <w:p w:rsidR="00D02392" w:rsidRPr="0001058D" w:rsidRDefault="00D02392" w:rsidP="00D02392">
      <w:pPr>
        <w:pStyle w:val="NormalWeb"/>
        <w:rPr>
          <w:b/>
          <w:color w:val="000000"/>
          <w:sz w:val="27"/>
          <w:szCs w:val="27"/>
        </w:rPr>
      </w:pPr>
      <w:r w:rsidRPr="0001058D">
        <w:rPr>
          <w:b/>
          <w:color w:val="000000"/>
          <w:sz w:val="27"/>
          <w:szCs w:val="27"/>
        </w:rPr>
        <w:t>2. Thực hiện các yêu cầu cho trang Người dùng (2 đ)</w:t>
      </w:r>
    </w:p>
    <w:p w:rsidR="00D02392" w:rsidRPr="0001058D" w:rsidRDefault="00D02392" w:rsidP="00D02392">
      <w:pPr>
        <w:pStyle w:val="NormalWeb"/>
        <w:rPr>
          <w:b/>
          <w:color w:val="000000"/>
          <w:sz w:val="27"/>
          <w:szCs w:val="27"/>
        </w:rPr>
      </w:pPr>
      <w:r w:rsidRPr="0001058D">
        <w:rPr>
          <w:b/>
          <w:color w:val="000000"/>
          <w:sz w:val="27"/>
          <w:szCs w:val="27"/>
        </w:rPr>
        <w:t>a. Download 1 template bán hàng bất kỳ, hiệu chỉnh lại cho phù hợp với dữ liệu của bảng Sản phẩm.</w:t>
      </w:r>
    </w:p>
    <w:p w:rsidR="00D02392" w:rsidRDefault="00D02392" w:rsidP="00D02392">
      <w:pPr>
        <w:pStyle w:val="NormalWeb"/>
        <w:rPr>
          <w:color w:val="000000"/>
          <w:sz w:val="27"/>
          <w:szCs w:val="27"/>
        </w:rPr>
      </w:pPr>
      <w:proofErr w:type="gramStart"/>
      <w:r w:rsidRPr="0001058D">
        <w:rPr>
          <w:b/>
          <w:color w:val="000000"/>
          <w:sz w:val="27"/>
          <w:szCs w:val="27"/>
        </w:rPr>
        <w:lastRenderedPageBreak/>
        <w:t>b</w:t>
      </w:r>
      <w:proofErr w:type="gramEnd"/>
      <w:r w:rsidRPr="0001058D">
        <w:rPr>
          <w:b/>
          <w:color w:val="000000"/>
          <w:sz w:val="27"/>
          <w:szCs w:val="27"/>
        </w:rPr>
        <w:t>. Đổ dữ liệu của bảng sản phẩm vào trang chủ.</w:t>
      </w:r>
      <w:r w:rsidR="0001058D">
        <w:rPr>
          <w:color w:val="000000"/>
          <w:sz w:val="27"/>
          <w:szCs w:val="27"/>
        </w:rPr>
        <w:br/>
      </w:r>
      <w:r w:rsidR="0001058D" w:rsidRPr="0001058D">
        <w:rPr>
          <w:noProof/>
          <w:color w:val="000000"/>
          <w:sz w:val="27"/>
          <w:szCs w:val="27"/>
        </w:rPr>
        <w:drawing>
          <wp:inline distT="0" distB="0" distL="0" distR="0" wp14:anchorId="0BE2D270" wp14:editId="3B326F4A">
            <wp:extent cx="5994400" cy="290512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4400" cy="2905125"/>
                    </a:xfrm>
                    <a:prstGeom prst="rect">
                      <a:avLst/>
                    </a:prstGeom>
                  </pic:spPr>
                </pic:pic>
              </a:graphicData>
            </a:graphic>
          </wp:inline>
        </w:drawing>
      </w:r>
    </w:p>
    <w:p w:rsidR="005C7FC2" w:rsidRDefault="005C7FC2" w:rsidP="005C7FC2">
      <w:pPr>
        <w:pStyle w:val="NormalWeb"/>
        <w:jc w:val="both"/>
        <w:rPr>
          <w:b/>
          <w:color w:val="000000"/>
          <w:sz w:val="27"/>
          <w:szCs w:val="27"/>
        </w:rPr>
      </w:pPr>
    </w:p>
    <w:p w:rsidR="00D02392" w:rsidRPr="005C7FC2" w:rsidRDefault="002665C4" w:rsidP="00A72331">
      <w:pPr>
        <w:pStyle w:val="NormalWeb"/>
        <w:ind w:left="-540"/>
        <w:jc w:val="both"/>
        <w:rPr>
          <w:b/>
          <w:color w:val="000000"/>
          <w:sz w:val="27"/>
          <w:szCs w:val="27"/>
        </w:rPr>
      </w:pPr>
      <w:bookmarkStart w:id="0" w:name="_GoBack"/>
      <w:r w:rsidRPr="002665C4">
        <w:rPr>
          <w:b/>
          <w:color w:val="000000"/>
          <w:sz w:val="27"/>
          <w:szCs w:val="27"/>
        </w:rPr>
        <w:lastRenderedPageBreak/>
        <w:drawing>
          <wp:inline distT="0" distB="0" distL="0" distR="0" wp14:anchorId="368B8051" wp14:editId="23F638EB">
            <wp:extent cx="6591868" cy="4544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00524" cy="4550663"/>
                    </a:xfrm>
                    <a:prstGeom prst="rect">
                      <a:avLst/>
                    </a:prstGeom>
                  </pic:spPr>
                </pic:pic>
              </a:graphicData>
            </a:graphic>
          </wp:inline>
        </w:drawing>
      </w:r>
      <w:bookmarkEnd w:id="0"/>
      <w:r>
        <w:rPr>
          <w:b/>
          <w:color w:val="000000"/>
          <w:sz w:val="27"/>
          <w:szCs w:val="27"/>
        </w:rPr>
        <w:br/>
      </w:r>
      <w:r w:rsidRPr="002665C4">
        <w:rPr>
          <w:b/>
          <w:color w:val="000000"/>
          <w:sz w:val="27"/>
          <w:szCs w:val="27"/>
        </w:rPr>
        <w:lastRenderedPageBreak/>
        <w:drawing>
          <wp:inline distT="0" distB="0" distL="0" distR="0" wp14:anchorId="59230759" wp14:editId="2290E743">
            <wp:extent cx="5994400" cy="7449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4400" cy="7449820"/>
                    </a:xfrm>
                    <a:prstGeom prst="rect">
                      <a:avLst/>
                    </a:prstGeom>
                  </pic:spPr>
                </pic:pic>
              </a:graphicData>
            </a:graphic>
          </wp:inline>
        </w:drawing>
      </w:r>
      <w:r>
        <w:rPr>
          <w:b/>
          <w:color w:val="000000"/>
          <w:sz w:val="27"/>
          <w:szCs w:val="27"/>
        </w:rPr>
        <w:br/>
      </w:r>
      <w:r w:rsidRPr="002665C4">
        <w:rPr>
          <w:b/>
          <w:color w:val="000000"/>
          <w:sz w:val="27"/>
          <w:szCs w:val="27"/>
        </w:rPr>
        <w:lastRenderedPageBreak/>
        <w:drawing>
          <wp:inline distT="0" distB="0" distL="0" distR="0" wp14:anchorId="4E43DFE7" wp14:editId="3CD08F79">
            <wp:extent cx="5994400" cy="748411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4400" cy="7484110"/>
                    </a:xfrm>
                    <a:prstGeom prst="rect">
                      <a:avLst/>
                    </a:prstGeom>
                  </pic:spPr>
                </pic:pic>
              </a:graphicData>
            </a:graphic>
          </wp:inline>
        </w:drawing>
      </w:r>
      <w:r w:rsidRPr="002665C4">
        <w:rPr>
          <w:noProof/>
        </w:rPr>
        <w:t xml:space="preserve"> </w:t>
      </w:r>
      <w:r w:rsidRPr="002665C4">
        <w:rPr>
          <w:b/>
          <w:color w:val="000000"/>
          <w:sz w:val="27"/>
          <w:szCs w:val="27"/>
        </w:rPr>
        <w:lastRenderedPageBreak/>
        <w:drawing>
          <wp:inline distT="0" distB="0" distL="0" distR="0" wp14:anchorId="209E3D97" wp14:editId="43DE244E">
            <wp:extent cx="6434919" cy="37528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38141" cy="3754729"/>
                    </a:xfrm>
                    <a:prstGeom prst="rect">
                      <a:avLst/>
                    </a:prstGeom>
                  </pic:spPr>
                </pic:pic>
              </a:graphicData>
            </a:graphic>
          </wp:inline>
        </w:drawing>
      </w:r>
    </w:p>
    <w:p w:rsidR="00FC3B9C" w:rsidRPr="005C7FC2" w:rsidRDefault="00FC3B9C" w:rsidP="000D76F0">
      <w:pPr>
        <w:spacing w:line="200" w:lineRule="exact"/>
        <w:ind w:right="-3202"/>
        <w:rPr>
          <w:b/>
        </w:rPr>
      </w:pPr>
    </w:p>
    <w:sectPr w:rsidR="00FC3B9C" w:rsidRPr="005C7FC2" w:rsidSect="000D76F0">
      <w:footerReference w:type="default" r:id="rId36"/>
      <w:pgSz w:w="11920" w:h="16840"/>
      <w:pgMar w:top="740" w:right="1000" w:bottom="280" w:left="1480" w:header="0" w:footer="92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27FA" w:rsidRDefault="008E27FA">
      <w:r>
        <w:separator/>
      </w:r>
    </w:p>
  </w:endnote>
  <w:endnote w:type="continuationSeparator" w:id="0">
    <w:p w:rsidR="008E27FA" w:rsidRDefault="008E2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3B9C" w:rsidRDefault="00FC3B9C">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27FA" w:rsidRDefault="008E27FA">
      <w:r>
        <w:separator/>
      </w:r>
    </w:p>
  </w:footnote>
  <w:footnote w:type="continuationSeparator" w:id="0">
    <w:p w:rsidR="008E27FA" w:rsidRDefault="008E27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381537"/>
    <w:multiLevelType w:val="multilevel"/>
    <w:tmpl w:val="3508F94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B9C"/>
    <w:rsid w:val="0001058D"/>
    <w:rsid w:val="0008414D"/>
    <w:rsid w:val="000D76F0"/>
    <w:rsid w:val="000F633A"/>
    <w:rsid w:val="001327A6"/>
    <w:rsid w:val="00194953"/>
    <w:rsid w:val="002665C4"/>
    <w:rsid w:val="00386646"/>
    <w:rsid w:val="005C7FC2"/>
    <w:rsid w:val="006B166A"/>
    <w:rsid w:val="006C3F00"/>
    <w:rsid w:val="006F194C"/>
    <w:rsid w:val="00782DC2"/>
    <w:rsid w:val="008E27FA"/>
    <w:rsid w:val="009C4948"/>
    <w:rsid w:val="00A3283C"/>
    <w:rsid w:val="00A72331"/>
    <w:rsid w:val="00BD56B6"/>
    <w:rsid w:val="00C361F9"/>
    <w:rsid w:val="00D02392"/>
    <w:rsid w:val="00D530CC"/>
    <w:rsid w:val="00F324E6"/>
    <w:rsid w:val="00F606BA"/>
    <w:rsid w:val="00FC3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B9D876-0A2C-4A96-8DA8-A20861959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unhideWhenUsed/>
    <w:rsid w:val="000D76F0"/>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797328">
      <w:bodyDiv w:val="1"/>
      <w:marLeft w:val="0"/>
      <w:marRight w:val="0"/>
      <w:marTop w:val="0"/>
      <w:marBottom w:val="0"/>
      <w:divBdr>
        <w:top w:val="none" w:sz="0" w:space="0" w:color="auto"/>
        <w:left w:val="none" w:sz="0" w:space="0" w:color="auto"/>
        <w:bottom w:val="none" w:sz="0" w:space="0" w:color="auto"/>
        <w:right w:val="none" w:sz="0" w:space="0" w:color="auto"/>
      </w:divBdr>
    </w:div>
    <w:div w:id="1171988926">
      <w:bodyDiv w:val="1"/>
      <w:marLeft w:val="0"/>
      <w:marRight w:val="0"/>
      <w:marTop w:val="0"/>
      <w:marBottom w:val="0"/>
      <w:divBdr>
        <w:top w:val="none" w:sz="0" w:space="0" w:color="auto"/>
        <w:left w:val="none" w:sz="0" w:space="0" w:color="auto"/>
        <w:bottom w:val="none" w:sz="0" w:space="0" w:color="auto"/>
        <w:right w:val="none" w:sz="0" w:space="0" w:color="auto"/>
      </w:divBdr>
    </w:div>
    <w:div w:id="135522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394</TotalTime>
  <Pages>17</Pages>
  <Words>584</Words>
  <Characters>3333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6</cp:revision>
  <dcterms:created xsi:type="dcterms:W3CDTF">2021-06-20T10:05:00Z</dcterms:created>
  <dcterms:modified xsi:type="dcterms:W3CDTF">2021-06-20T16:41:00Z</dcterms:modified>
</cp:coreProperties>
</file>